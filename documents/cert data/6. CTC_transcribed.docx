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97CA5" w:rsidR="00D76DB2" w:rsidP="00D76DB2" w:rsidRDefault="00D76DB2" w14:paraId="7B7825B5" w14:textId="4AF65173">
      <w:pPr>
        <w:jc w:val="center"/>
        <w:rPr>
          <w:rFonts w:ascii="Times New Roman" w:hAnsi="Times New Roman" w:cs="Times New Roman"/>
          <w:b/>
          <w:bCs/>
          <w:sz w:val="22"/>
          <w:szCs w:val="22"/>
        </w:rPr>
      </w:pPr>
      <w:r w:rsidRPr="00D97CA5">
        <w:rPr>
          <w:rFonts w:ascii="Times New Roman" w:hAnsi="Times New Roman" w:cs="Times New Roman"/>
          <w:b/>
          <w:bCs/>
          <w:sz w:val="22"/>
          <w:szCs w:val="22"/>
        </w:rPr>
        <w:t xml:space="preserve">CERTIFIED </w:t>
      </w:r>
      <w:r>
        <w:rPr>
          <w:rFonts w:ascii="Times New Roman" w:hAnsi="Times New Roman" w:cs="Times New Roman"/>
          <w:b/>
          <w:bCs/>
          <w:sz w:val="22"/>
          <w:szCs w:val="22"/>
        </w:rPr>
        <w:t>TAX COLLECTOR</w:t>
      </w:r>
      <w:r w:rsidRPr="00D97CA5">
        <w:rPr>
          <w:rFonts w:ascii="Times New Roman" w:hAnsi="Times New Roman" w:cs="Times New Roman"/>
          <w:b/>
          <w:bCs/>
          <w:sz w:val="22"/>
          <w:szCs w:val="22"/>
        </w:rPr>
        <w:t xml:space="preserve"> (C</w:t>
      </w:r>
      <w:r>
        <w:rPr>
          <w:rFonts w:ascii="Times New Roman" w:hAnsi="Times New Roman" w:cs="Times New Roman"/>
          <w:b/>
          <w:bCs/>
          <w:sz w:val="22"/>
          <w:szCs w:val="22"/>
        </w:rPr>
        <w:t>TC</w:t>
      </w:r>
      <w:r w:rsidRPr="00D97CA5">
        <w:rPr>
          <w:rFonts w:ascii="Times New Roman" w:hAnsi="Times New Roman" w:cs="Times New Roman"/>
          <w:b/>
          <w:bCs/>
          <w:sz w:val="22"/>
          <w:szCs w:val="22"/>
        </w:rPr>
        <w:t>) - REQUIREMENTS</w:t>
      </w:r>
    </w:p>
    <w:p w:rsidRPr="000239A7" w:rsidR="000239A7" w:rsidP="000239A7" w:rsidRDefault="00D76DB2" w14:paraId="1E7A6EBF" w14:textId="77777777">
      <w:pPr>
        <w:rPr>
          <w:rFonts w:ascii="Times New Roman" w:hAnsi="Times New Roman" w:cs="Times New Roman"/>
          <w:b/>
          <w:bCs/>
          <w:sz w:val="22"/>
          <w:szCs w:val="22"/>
        </w:rPr>
      </w:pPr>
      <w:r w:rsidRPr="00D97CA5">
        <w:rPr>
          <w:rFonts w:ascii="Times New Roman" w:hAnsi="Times New Roman" w:cs="Times New Roman"/>
          <w:b/>
          <w:bCs/>
          <w:sz w:val="22"/>
          <w:szCs w:val="22"/>
        </w:rPr>
        <w:t>Statutory reference - N.J.S.A. 40A:9-</w:t>
      </w:r>
      <w:r w:rsidR="000239A7">
        <w:rPr>
          <w:rFonts w:ascii="Times New Roman" w:hAnsi="Times New Roman" w:cs="Times New Roman"/>
          <w:b/>
          <w:bCs/>
          <w:sz w:val="22"/>
          <w:szCs w:val="22"/>
        </w:rPr>
        <w:t>145.1</w:t>
      </w:r>
      <w:r w:rsidRPr="00D97CA5">
        <w:rPr>
          <w:rFonts w:ascii="Times New Roman" w:hAnsi="Times New Roman" w:cs="Times New Roman"/>
          <w:b/>
          <w:bCs/>
          <w:sz w:val="22"/>
          <w:szCs w:val="22"/>
        </w:rPr>
        <w:t xml:space="preserve"> et seq.</w:t>
      </w:r>
      <w:r w:rsidR="000239A7">
        <w:rPr>
          <w:rFonts w:ascii="Times New Roman" w:hAnsi="Times New Roman" w:cs="Times New Roman"/>
          <w:b/>
          <w:bCs/>
          <w:sz w:val="22"/>
          <w:szCs w:val="22"/>
        </w:rPr>
        <w:t xml:space="preserve"> </w:t>
      </w:r>
      <w:r w:rsidRPr="000239A7" w:rsidR="000239A7">
        <w:rPr>
          <w:rFonts w:ascii="Times New Roman" w:hAnsi="Times New Roman" w:cs="Times New Roman"/>
          <w:b/>
          <w:bCs/>
          <w:sz w:val="22"/>
          <w:szCs w:val="22"/>
        </w:rPr>
        <w:t>Appointment and term of office references are</w:t>
      </w:r>
    </w:p>
    <w:p w:rsidRPr="00D97CA5" w:rsidR="00D76DB2" w:rsidP="000239A7" w:rsidRDefault="000239A7" w14:paraId="4B4B7AC7" w14:textId="59F74C02">
      <w:pPr>
        <w:rPr>
          <w:rFonts w:ascii="Times New Roman" w:hAnsi="Times New Roman" w:cs="Times New Roman"/>
          <w:b/>
          <w:bCs/>
          <w:sz w:val="22"/>
          <w:szCs w:val="22"/>
        </w:rPr>
      </w:pPr>
      <w:r w:rsidRPr="000239A7">
        <w:rPr>
          <w:rFonts w:ascii="Times New Roman" w:hAnsi="Times New Roman" w:cs="Times New Roman"/>
          <w:b/>
          <w:bCs/>
          <w:sz w:val="22"/>
          <w:szCs w:val="22"/>
        </w:rPr>
        <w:t>N.J.S.A. 40A:9-141, and 40A:9-142, respectively.</w:t>
      </w:r>
    </w:p>
    <w:p w:rsidR="00D76DB2" w:rsidP="007C1617" w:rsidRDefault="00D76DB2" w14:paraId="29B1FF08" w14:textId="15FAB759">
      <w:pPr>
        <w:rPr>
          <w:rFonts w:ascii="Times New Roman" w:hAnsi="Times New Roman" w:cs="Times New Roman"/>
          <w:sz w:val="22"/>
          <w:szCs w:val="22"/>
        </w:rPr>
      </w:pPr>
      <w:r w:rsidRPr="00D97CA5">
        <w:rPr>
          <w:rFonts w:ascii="Times New Roman" w:hAnsi="Times New Roman" w:cs="Times New Roman"/>
          <w:b/>
          <w:bCs/>
          <w:sz w:val="22"/>
          <w:szCs w:val="22"/>
        </w:rPr>
        <w:t xml:space="preserve">What are the requirements to obtain the </w:t>
      </w:r>
      <w:r w:rsidR="000239A7">
        <w:rPr>
          <w:rFonts w:ascii="Times New Roman" w:hAnsi="Times New Roman" w:cs="Times New Roman"/>
          <w:b/>
          <w:bCs/>
          <w:sz w:val="22"/>
          <w:szCs w:val="22"/>
        </w:rPr>
        <w:t>CTC</w:t>
      </w:r>
      <w:r w:rsidRPr="00D97CA5">
        <w:rPr>
          <w:rFonts w:ascii="Times New Roman" w:hAnsi="Times New Roman" w:cs="Times New Roman"/>
          <w:b/>
          <w:bCs/>
          <w:sz w:val="22"/>
          <w:szCs w:val="22"/>
        </w:rPr>
        <w:t xml:space="preserve"> certification?</w:t>
      </w:r>
      <w:r w:rsidRPr="00D97CA5">
        <w:rPr>
          <w:rFonts w:ascii="Times New Roman" w:hAnsi="Times New Roman" w:cs="Times New Roman"/>
          <w:sz w:val="22"/>
          <w:szCs w:val="22"/>
        </w:rPr>
        <w:t xml:space="preserve"> </w:t>
      </w:r>
      <w:r w:rsidRPr="007C1617" w:rsidR="007C1617">
        <w:rPr>
          <w:rFonts w:ascii="Times New Roman" w:hAnsi="Times New Roman" w:cs="Times New Roman"/>
          <w:sz w:val="22"/>
          <w:szCs w:val="22"/>
        </w:rPr>
        <w:t>All applicants for the CTC certification</w:t>
      </w:r>
      <w:r w:rsidR="007C1617">
        <w:rPr>
          <w:rFonts w:ascii="Times New Roman" w:hAnsi="Times New Roman" w:cs="Times New Roman"/>
          <w:sz w:val="22"/>
          <w:szCs w:val="22"/>
        </w:rPr>
        <w:t xml:space="preserve"> </w:t>
      </w:r>
      <w:r w:rsidRPr="007C1617" w:rsidR="007C1617">
        <w:rPr>
          <w:rFonts w:ascii="Times New Roman" w:hAnsi="Times New Roman" w:cs="Times New Roman"/>
          <w:sz w:val="22"/>
          <w:szCs w:val="22"/>
        </w:rPr>
        <w:t>must successfully pass the CTC exam as administered by the Division, no exceptions.</w:t>
      </w:r>
    </w:p>
    <w:p w:rsidRPr="00E0753D" w:rsidR="00D76DB2" w:rsidP="00D76DB2" w:rsidRDefault="00D76DB2" w14:paraId="2C91AE79" w14:textId="7BF32A02">
      <w:pPr>
        <w:rPr>
          <w:rFonts w:ascii="Times New Roman" w:hAnsi="Times New Roman" w:cs="Times New Roman"/>
          <w:sz w:val="22"/>
          <w:szCs w:val="22"/>
        </w:rPr>
      </w:pPr>
      <w:r>
        <w:rPr>
          <w:rFonts w:ascii="Times New Roman" w:hAnsi="Times New Roman" w:cs="Times New Roman"/>
          <w:b/>
          <w:bCs/>
          <w:sz w:val="22"/>
          <w:szCs w:val="22"/>
        </w:rPr>
        <w:t>Certification</w:t>
      </w:r>
      <w:r w:rsidR="007C1617">
        <w:rPr>
          <w:rFonts w:ascii="Times New Roman" w:hAnsi="Times New Roman" w:cs="Times New Roman"/>
          <w:b/>
          <w:bCs/>
          <w:sz w:val="22"/>
          <w:szCs w:val="22"/>
        </w:rPr>
        <w:t xml:space="preserve"> Exam</w:t>
      </w:r>
      <w:r>
        <w:rPr>
          <w:rFonts w:ascii="Times New Roman" w:hAnsi="Times New Roman" w:cs="Times New Roman"/>
          <w:b/>
          <w:bCs/>
          <w:sz w:val="22"/>
          <w:szCs w:val="22"/>
        </w:rPr>
        <w:t xml:space="preserve"> Requirements</w:t>
      </w:r>
      <w:r w:rsidR="00E0753D">
        <w:rPr>
          <w:rFonts w:ascii="Times New Roman" w:hAnsi="Times New Roman" w:cs="Times New Roman"/>
          <w:b/>
          <w:bCs/>
          <w:sz w:val="22"/>
          <w:szCs w:val="22"/>
        </w:rPr>
        <w:t xml:space="preserve"> </w:t>
      </w:r>
      <w:r w:rsidR="00E0753D">
        <w:rPr>
          <w:rFonts w:ascii="Times New Roman" w:hAnsi="Times New Roman" w:cs="Times New Roman"/>
          <w:sz w:val="22"/>
          <w:szCs w:val="22"/>
        </w:rPr>
        <w:t>(</w:t>
      </w:r>
      <w:r w:rsidRPr="00E0753D" w:rsidR="00E0753D">
        <w:rPr>
          <w:rFonts w:ascii="Times New Roman" w:hAnsi="Times New Roman" w:cs="Times New Roman"/>
          <w:sz w:val="22"/>
          <w:szCs w:val="22"/>
        </w:rPr>
        <w:t>N.J.S.A. 40A:9-145.2 et seq.</w:t>
      </w:r>
      <w:r w:rsidR="00E0753D">
        <w:rPr>
          <w:rFonts w:ascii="Times New Roman" w:hAnsi="Times New Roman" w:cs="Times New Roman"/>
          <w:sz w:val="22"/>
          <w:szCs w:val="22"/>
        </w:rPr>
        <w:t>)</w:t>
      </w:r>
    </w:p>
    <w:p w:rsidR="000B5AFF" w:rsidP="000B5AFF" w:rsidRDefault="000B5AFF" w14:paraId="7951B18B" w14:textId="77777777">
      <w:pPr>
        <w:pStyle w:val="ListParagraph"/>
        <w:numPr>
          <w:ilvl w:val="0"/>
          <w:numId w:val="1"/>
        </w:numPr>
        <w:rPr>
          <w:rFonts w:ascii="Times New Roman" w:hAnsi="Times New Roman" w:cs="Times New Roman"/>
          <w:sz w:val="22"/>
          <w:szCs w:val="22"/>
        </w:rPr>
      </w:pPr>
      <w:r w:rsidRPr="00FC11C7">
        <w:rPr>
          <w:rFonts w:ascii="Times New Roman" w:hAnsi="Times New Roman" w:cs="Times New Roman"/>
          <w:sz w:val="22"/>
          <w:szCs w:val="22"/>
        </w:rPr>
        <w:t>Minimum requirements for all applicants are 21 years of age, person of good moral</w:t>
      </w:r>
      <w:r>
        <w:rPr>
          <w:rFonts w:ascii="Times New Roman" w:hAnsi="Times New Roman" w:cs="Times New Roman"/>
          <w:sz w:val="22"/>
          <w:szCs w:val="22"/>
        </w:rPr>
        <w:t xml:space="preserve"> </w:t>
      </w:r>
      <w:r w:rsidRPr="00FC11C7">
        <w:rPr>
          <w:rFonts w:ascii="Times New Roman" w:hAnsi="Times New Roman" w:cs="Times New Roman"/>
          <w:sz w:val="22"/>
          <w:szCs w:val="22"/>
        </w:rPr>
        <w:t>character, and H.S. diploma or equivalent.</w:t>
      </w:r>
    </w:p>
    <w:p w:rsidR="007C1617" w:rsidP="000B5AFF" w:rsidRDefault="000B5AFF" w14:paraId="53A7719A" w14:textId="4F75CD60">
      <w:pPr>
        <w:pStyle w:val="ListParagraph"/>
        <w:numPr>
          <w:ilvl w:val="0"/>
          <w:numId w:val="1"/>
        </w:numPr>
        <w:rPr>
          <w:rFonts w:ascii="Times New Roman" w:hAnsi="Times New Roman" w:cs="Times New Roman"/>
          <w:sz w:val="22"/>
          <w:szCs w:val="22"/>
        </w:rPr>
      </w:pPr>
      <w:r w:rsidRPr="000B5AFF">
        <w:rPr>
          <w:rFonts w:ascii="Times New Roman" w:hAnsi="Times New Roman" w:cs="Times New Roman"/>
          <w:sz w:val="22"/>
          <w:szCs w:val="22"/>
        </w:rPr>
        <w:t>Completion of</w:t>
      </w:r>
      <w:r w:rsidR="006679E6">
        <w:rPr>
          <w:rFonts w:ascii="Times New Roman" w:hAnsi="Times New Roman" w:cs="Times New Roman"/>
          <w:sz w:val="22"/>
          <w:szCs w:val="22"/>
        </w:rPr>
        <w:t>:</w:t>
      </w:r>
    </w:p>
    <w:p w:rsidR="006679E6" w:rsidP="006679E6" w:rsidRDefault="006679E6" w14:paraId="4D7B82C6" w14:textId="1CF6CCC5">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Principles of Municipal Tax Collection courses I, II, and III</w:t>
      </w:r>
      <w:r w:rsidR="002A7823">
        <w:rPr>
          <w:rFonts w:ascii="Times New Roman" w:hAnsi="Times New Roman" w:cs="Times New Roman"/>
          <w:sz w:val="22"/>
          <w:szCs w:val="22"/>
        </w:rPr>
        <w:t xml:space="preserve"> as administered by the Rutgers Center for Government Services</w:t>
      </w:r>
      <w:r w:rsidR="00A0453F">
        <w:rPr>
          <w:rFonts w:ascii="Times New Roman" w:hAnsi="Times New Roman" w:cs="Times New Roman"/>
          <w:sz w:val="22"/>
          <w:szCs w:val="22"/>
        </w:rPr>
        <w:t>, the Division</w:t>
      </w:r>
      <w:r w:rsidR="00A73870">
        <w:rPr>
          <w:rFonts w:ascii="Times New Roman" w:hAnsi="Times New Roman" w:cs="Times New Roman"/>
          <w:sz w:val="22"/>
          <w:szCs w:val="22"/>
        </w:rPr>
        <w:t>, or another institution of higher education with the permission of the Division</w:t>
      </w:r>
      <w:r w:rsidR="0002631B">
        <w:rPr>
          <w:rFonts w:ascii="Times New Roman" w:hAnsi="Times New Roman" w:cs="Times New Roman"/>
          <w:sz w:val="22"/>
          <w:szCs w:val="22"/>
        </w:rPr>
        <w:t>.</w:t>
      </w:r>
    </w:p>
    <w:p w:rsidR="00A73870" w:rsidP="00A73870" w:rsidRDefault="00A73870" w14:paraId="1F50C057" w14:textId="77777777">
      <w:pPr>
        <w:pStyle w:val="ListParagraph"/>
        <w:numPr>
          <w:ilvl w:val="0"/>
          <w:numId w:val="1"/>
        </w:numPr>
        <w:rPr>
          <w:rFonts w:ascii="Times New Roman" w:hAnsi="Times New Roman" w:cs="Times New Roman"/>
          <w:sz w:val="22"/>
          <w:szCs w:val="22"/>
        </w:rPr>
      </w:pPr>
      <w:r w:rsidRPr="00B1722B">
        <w:rPr>
          <w:rFonts w:ascii="Times New Roman" w:hAnsi="Times New Roman" w:cs="Times New Roman"/>
          <w:sz w:val="22"/>
          <w:szCs w:val="22"/>
        </w:rPr>
        <w:t>Although Rutgers may occasionally seek input from Division staff as to the content of the course material, the Division does not make recommendations as to hiring of instructors. Therefore, any complaints received from students regarding the administration of the courses should be directed back to Rutgers.</w:t>
      </w:r>
    </w:p>
    <w:p w:rsidRPr="00975618" w:rsidR="00975618" w:rsidP="00975618" w:rsidRDefault="00975618" w14:paraId="6DB09BEA" w14:textId="77777777">
      <w:pPr>
        <w:rPr>
          <w:rFonts w:ascii="Times New Roman" w:hAnsi="Times New Roman" w:cs="Times New Roman"/>
          <w:sz w:val="22"/>
          <w:szCs w:val="22"/>
        </w:rPr>
      </w:pPr>
    </w:p>
    <w:p w:rsidR="00857CB5" w:rsidP="00857CB5" w:rsidRDefault="00857CB5" w14:paraId="7FD627C7" w14:textId="2033BB9B">
      <w:pPr>
        <w:pStyle w:val="ListParagraph"/>
        <w:numPr>
          <w:ilvl w:val="0"/>
          <w:numId w:val="1"/>
        </w:numPr>
        <w:rPr>
          <w:rFonts w:ascii="Times New Roman" w:hAnsi="Times New Roman" w:cs="Times New Roman"/>
          <w:sz w:val="22"/>
          <w:szCs w:val="22"/>
        </w:rPr>
      </w:pPr>
      <w:r w:rsidRPr="00857CB5">
        <w:rPr>
          <w:rFonts w:ascii="Times New Roman" w:hAnsi="Times New Roman" w:cs="Times New Roman"/>
          <w:sz w:val="22"/>
          <w:szCs w:val="22"/>
        </w:rPr>
        <w:t xml:space="preserve">Completion of a </w:t>
      </w:r>
      <w:r w:rsidRPr="00857CB5" w:rsidR="008B17C9">
        <w:rPr>
          <w:rFonts w:ascii="Times New Roman" w:hAnsi="Times New Roman" w:cs="Times New Roman"/>
          <w:sz w:val="22"/>
          <w:szCs w:val="22"/>
        </w:rPr>
        <w:t>four-year</w:t>
      </w:r>
      <w:r w:rsidRPr="00857CB5">
        <w:rPr>
          <w:rFonts w:ascii="Times New Roman" w:hAnsi="Times New Roman" w:cs="Times New Roman"/>
          <w:sz w:val="22"/>
          <w:szCs w:val="22"/>
        </w:rPr>
        <w:t xml:space="preserve"> college degree</w:t>
      </w:r>
      <w:r>
        <w:rPr>
          <w:rFonts w:ascii="Times New Roman" w:hAnsi="Times New Roman" w:cs="Times New Roman"/>
          <w:sz w:val="22"/>
          <w:szCs w:val="22"/>
        </w:rPr>
        <w:t xml:space="preserve">. </w:t>
      </w:r>
      <w:r>
        <w:rPr>
          <w:rFonts w:ascii="Times New Roman" w:hAnsi="Times New Roman" w:cs="Times New Roman"/>
          <w:b/>
          <w:bCs/>
          <w:sz w:val="22"/>
          <w:szCs w:val="22"/>
        </w:rPr>
        <w:t>OR</w:t>
      </w:r>
    </w:p>
    <w:p w:rsidR="00A75C0B" w:rsidP="008B17C9" w:rsidRDefault="008B17C9" w14:paraId="5093EA4B" w14:textId="77777777">
      <w:pPr>
        <w:pStyle w:val="ListParagraph"/>
        <w:numPr>
          <w:ilvl w:val="0"/>
          <w:numId w:val="1"/>
        </w:numPr>
        <w:rPr>
          <w:rFonts w:ascii="Times New Roman" w:hAnsi="Times New Roman" w:cs="Times New Roman"/>
          <w:sz w:val="22"/>
          <w:szCs w:val="22"/>
        </w:rPr>
      </w:pPr>
      <w:r w:rsidRPr="008B17C9">
        <w:rPr>
          <w:rFonts w:ascii="Times New Roman" w:hAnsi="Times New Roman" w:cs="Times New Roman"/>
          <w:sz w:val="22"/>
          <w:szCs w:val="22"/>
        </w:rPr>
        <w:t xml:space="preserve">Completion of two years of full-time tax </w:t>
      </w:r>
      <w:r w:rsidRPr="008B17C9">
        <w:rPr>
          <w:rFonts w:ascii="Times New Roman" w:hAnsi="Times New Roman" w:cs="Times New Roman"/>
          <w:sz w:val="22"/>
          <w:szCs w:val="22"/>
        </w:rPr>
        <w:t>collector</w:t>
      </w:r>
      <w:r>
        <w:rPr>
          <w:rFonts w:ascii="Times New Roman" w:hAnsi="Times New Roman" w:cs="Times New Roman"/>
          <w:sz w:val="22"/>
          <w:szCs w:val="22"/>
        </w:rPr>
        <w:t xml:space="preserve"> </w:t>
      </w:r>
      <w:r w:rsidRPr="008B17C9">
        <w:rPr>
          <w:rFonts w:ascii="Times New Roman" w:hAnsi="Times New Roman" w:cs="Times New Roman"/>
          <w:sz w:val="22"/>
          <w:szCs w:val="22"/>
        </w:rPr>
        <w:t>experience in the areas of lien enforcement,</w:t>
      </w:r>
      <w:r>
        <w:rPr>
          <w:rFonts w:ascii="Times New Roman" w:hAnsi="Times New Roman" w:cs="Times New Roman"/>
          <w:sz w:val="22"/>
          <w:szCs w:val="22"/>
        </w:rPr>
        <w:t xml:space="preserve"> </w:t>
      </w:r>
      <w:r w:rsidRPr="008B17C9">
        <w:rPr>
          <w:rFonts w:ascii="Times New Roman" w:hAnsi="Times New Roman" w:cs="Times New Roman"/>
          <w:sz w:val="22"/>
          <w:szCs w:val="22"/>
        </w:rPr>
        <w:t xml:space="preserve">collection, billing, and reporting. </w:t>
      </w:r>
    </w:p>
    <w:p w:rsidRPr="00975618" w:rsidR="00857CB5" w:rsidP="00CB0D3A" w:rsidRDefault="008B17C9" w14:paraId="504B9554" w14:textId="3BE21AB4">
      <w:pPr>
        <w:pStyle w:val="ListParagraph"/>
        <w:numPr>
          <w:ilvl w:val="1"/>
          <w:numId w:val="1"/>
        </w:numPr>
        <w:rPr>
          <w:rFonts w:ascii="Times New Roman" w:hAnsi="Times New Roman" w:cs="Times New Roman"/>
          <w:sz w:val="22"/>
          <w:szCs w:val="22"/>
        </w:rPr>
      </w:pPr>
      <w:r w:rsidRPr="008B17C9">
        <w:rPr>
          <w:rFonts w:ascii="Times New Roman" w:hAnsi="Times New Roman" w:cs="Times New Roman"/>
          <w:sz w:val="22"/>
          <w:szCs w:val="22"/>
        </w:rPr>
        <w:t xml:space="preserve">Examples of each of these duties must be spelled out in the </w:t>
      </w:r>
      <w:proofErr w:type="gramStart"/>
      <w:r w:rsidRPr="00A75C0B">
        <w:rPr>
          <w:rFonts w:ascii="Times New Roman" w:hAnsi="Times New Roman" w:cs="Times New Roman"/>
          <w:sz w:val="22"/>
          <w:szCs w:val="22"/>
        </w:rPr>
        <w:t>application, and</w:t>
      </w:r>
      <w:proofErr w:type="gramEnd"/>
      <w:r w:rsidRPr="00A75C0B">
        <w:rPr>
          <w:rFonts w:ascii="Times New Roman" w:hAnsi="Times New Roman" w:cs="Times New Roman"/>
          <w:sz w:val="22"/>
          <w:szCs w:val="22"/>
        </w:rPr>
        <w:t xml:space="preserve"> must be attested to by the Tax Collector of the employing municipality</w:t>
      </w:r>
      <w:r w:rsidR="00A75C0B">
        <w:rPr>
          <w:rFonts w:ascii="Times New Roman" w:hAnsi="Times New Roman" w:cs="Times New Roman"/>
          <w:sz w:val="22"/>
          <w:szCs w:val="22"/>
        </w:rPr>
        <w:t xml:space="preserve">. </w:t>
      </w:r>
      <w:r w:rsidRPr="00A75C0B">
        <w:rPr>
          <w:rFonts w:ascii="Times New Roman" w:hAnsi="Times New Roman" w:cs="Times New Roman"/>
          <w:sz w:val="22"/>
          <w:szCs w:val="22"/>
        </w:rPr>
        <w:t>Applicants cannot simply write in the application, “enforcement, collection, billing, and</w:t>
      </w:r>
      <w:r w:rsidR="00A75C0B">
        <w:rPr>
          <w:rFonts w:ascii="Times New Roman" w:hAnsi="Times New Roman" w:cs="Times New Roman"/>
          <w:sz w:val="22"/>
          <w:szCs w:val="22"/>
        </w:rPr>
        <w:t xml:space="preserve"> </w:t>
      </w:r>
      <w:r w:rsidRPr="00A75C0B">
        <w:rPr>
          <w:rFonts w:ascii="Times New Roman" w:hAnsi="Times New Roman" w:cs="Times New Roman"/>
          <w:sz w:val="22"/>
          <w:szCs w:val="22"/>
        </w:rPr>
        <w:t>reporting.” If an applicant has experience in three of the areas, for example, but lacks</w:t>
      </w:r>
      <w:r w:rsidR="00A75C0B">
        <w:rPr>
          <w:rFonts w:ascii="Times New Roman" w:hAnsi="Times New Roman" w:cs="Times New Roman"/>
          <w:sz w:val="22"/>
          <w:szCs w:val="22"/>
        </w:rPr>
        <w:t xml:space="preserve"> </w:t>
      </w:r>
      <w:r w:rsidRPr="00A75C0B">
        <w:rPr>
          <w:rFonts w:ascii="Times New Roman" w:hAnsi="Times New Roman" w:cs="Times New Roman"/>
          <w:sz w:val="22"/>
          <w:szCs w:val="22"/>
        </w:rPr>
        <w:t>experience in the fourth area, the application is rejected as not meeting the requirements of</w:t>
      </w:r>
      <w:r w:rsidR="00A75C0B">
        <w:rPr>
          <w:rFonts w:ascii="Times New Roman" w:hAnsi="Times New Roman" w:cs="Times New Roman"/>
          <w:sz w:val="22"/>
          <w:szCs w:val="22"/>
        </w:rPr>
        <w:t xml:space="preserve"> </w:t>
      </w:r>
      <w:r w:rsidRPr="00A75C0B">
        <w:rPr>
          <w:rFonts w:ascii="Times New Roman" w:hAnsi="Times New Roman" w:cs="Times New Roman"/>
          <w:sz w:val="22"/>
          <w:szCs w:val="22"/>
        </w:rPr>
        <w:t>the statute. We consider the normal hours of operation of the tax office to be full-time for that</w:t>
      </w:r>
      <w:r w:rsidR="00CB0D3A">
        <w:rPr>
          <w:rFonts w:ascii="Times New Roman" w:hAnsi="Times New Roman" w:cs="Times New Roman"/>
          <w:sz w:val="22"/>
          <w:szCs w:val="22"/>
        </w:rPr>
        <w:t xml:space="preserve"> </w:t>
      </w:r>
      <w:proofErr w:type="gramStart"/>
      <w:r w:rsidRPr="00CB0D3A">
        <w:rPr>
          <w:rFonts w:ascii="Times New Roman" w:hAnsi="Times New Roman" w:cs="Times New Roman"/>
          <w:sz w:val="22"/>
          <w:szCs w:val="22"/>
        </w:rPr>
        <w:t>particular office</w:t>
      </w:r>
      <w:proofErr w:type="gramEnd"/>
      <w:r w:rsidRPr="00CB0D3A">
        <w:rPr>
          <w:rFonts w:ascii="Times New Roman" w:hAnsi="Times New Roman" w:cs="Times New Roman"/>
          <w:sz w:val="22"/>
          <w:szCs w:val="22"/>
        </w:rPr>
        <w:t xml:space="preserve"> (for example, if an office is only open 20 hours per week, we consider that full-time</w:t>
      </w:r>
      <w:r w:rsidR="00CB0D3A">
        <w:rPr>
          <w:rFonts w:ascii="Times New Roman" w:hAnsi="Times New Roman" w:cs="Times New Roman"/>
          <w:sz w:val="22"/>
          <w:szCs w:val="22"/>
        </w:rPr>
        <w:t xml:space="preserve"> </w:t>
      </w:r>
      <w:r w:rsidRPr="00CB0D3A">
        <w:rPr>
          <w:rFonts w:ascii="Times New Roman" w:hAnsi="Times New Roman" w:cs="Times New Roman"/>
          <w:sz w:val="22"/>
          <w:szCs w:val="22"/>
        </w:rPr>
        <w:t xml:space="preserve">for that </w:t>
      </w:r>
      <w:r w:rsidRPr="00CB0D3A" w:rsidR="00CB0D3A">
        <w:rPr>
          <w:rFonts w:ascii="Times New Roman" w:hAnsi="Times New Roman" w:cs="Times New Roman"/>
          <w:sz w:val="22"/>
          <w:szCs w:val="22"/>
        </w:rPr>
        <w:t>office</w:t>
      </w:r>
      <w:r w:rsidRPr="00CB0D3A">
        <w:rPr>
          <w:rFonts w:ascii="Times New Roman" w:hAnsi="Times New Roman" w:cs="Times New Roman"/>
          <w:sz w:val="22"/>
          <w:szCs w:val="22"/>
        </w:rPr>
        <w:t>). We will also pro-rate part-time experience toward the full-time if experience requirement. For example, two years of working part-time in an office would be considered equivalent to one year of full-time experience</w:t>
      </w:r>
      <w:r w:rsidR="00C86085">
        <w:rPr>
          <w:rFonts w:ascii="Times New Roman" w:hAnsi="Times New Roman" w:cs="Times New Roman"/>
          <w:sz w:val="22"/>
          <w:szCs w:val="22"/>
        </w:rPr>
        <w:t xml:space="preserve">. </w:t>
      </w:r>
      <w:r w:rsidR="00C86085">
        <w:rPr>
          <w:rFonts w:ascii="Times New Roman" w:hAnsi="Times New Roman" w:cs="Times New Roman"/>
          <w:b/>
          <w:bCs/>
          <w:sz w:val="22"/>
          <w:szCs w:val="22"/>
        </w:rPr>
        <w:t>OR</w:t>
      </w:r>
    </w:p>
    <w:p w:rsidR="00975618" w:rsidP="00975618" w:rsidRDefault="00975618" w14:paraId="46B53C5E" w14:textId="24245F80">
      <w:pPr>
        <w:pStyle w:val="ListParagraph"/>
        <w:numPr>
          <w:ilvl w:val="0"/>
          <w:numId w:val="1"/>
        </w:numPr>
        <w:rPr>
          <w:rFonts w:ascii="Times New Roman" w:hAnsi="Times New Roman" w:cs="Times New Roman"/>
          <w:sz w:val="22"/>
          <w:szCs w:val="22"/>
        </w:rPr>
      </w:pPr>
      <w:r w:rsidRPr="00975618">
        <w:rPr>
          <w:rFonts w:ascii="Times New Roman" w:hAnsi="Times New Roman" w:cs="Times New Roman"/>
          <w:sz w:val="22"/>
          <w:szCs w:val="22"/>
        </w:rPr>
        <w:t>Completion of at least one year of full-time experience, and one year (30 credits) of college</w:t>
      </w:r>
      <w:r>
        <w:rPr>
          <w:rFonts w:ascii="Times New Roman" w:hAnsi="Times New Roman" w:cs="Times New Roman"/>
          <w:sz w:val="22"/>
          <w:szCs w:val="22"/>
        </w:rPr>
        <w:t xml:space="preserve"> </w:t>
      </w:r>
      <w:r w:rsidRPr="00975618">
        <w:rPr>
          <w:rFonts w:ascii="Times New Roman" w:hAnsi="Times New Roman" w:cs="Times New Roman"/>
          <w:sz w:val="22"/>
          <w:szCs w:val="22"/>
        </w:rPr>
        <w:t xml:space="preserve">education. The one year of experience is required under this </w:t>
      </w:r>
      <w:r>
        <w:rPr>
          <w:rFonts w:ascii="Times New Roman" w:hAnsi="Times New Roman" w:cs="Times New Roman"/>
          <w:sz w:val="22"/>
          <w:szCs w:val="22"/>
        </w:rPr>
        <w:t>provision, no further</w:t>
      </w:r>
      <w:r w:rsidRPr="00975618">
        <w:rPr>
          <w:rFonts w:ascii="Times New Roman" w:hAnsi="Times New Roman" w:cs="Times New Roman"/>
          <w:sz w:val="22"/>
          <w:szCs w:val="22"/>
        </w:rPr>
        <w:t xml:space="preserve"> college credits</w:t>
      </w:r>
      <w:r>
        <w:rPr>
          <w:rFonts w:ascii="Times New Roman" w:hAnsi="Times New Roman" w:cs="Times New Roman"/>
          <w:sz w:val="22"/>
          <w:szCs w:val="22"/>
        </w:rPr>
        <w:t xml:space="preserve"> </w:t>
      </w:r>
      <w:r w:rsidRPr="00975618">
        <w:rPr>
          <w:rFonts w:ascii="Times New Roman" w:hAnsi="Times New Roman" w:cs="Times New Roman"/>
          <w:sz w:val="22"/>
          <w:szCs w:val="22"/>
        </w:rPr>
        <w:t>can be substituted for the one year of experience.</w:t>
      </w:r>
    </w:p>
    <w:p w:rsidR="00C322E5" w:rsidP="00C322E5" w:rsidRDefault="00C322E5" w14:paraId="22684B31" w14:textId="77777777">
      <w:pPr>
        <w:rPr>
          <w:rFonts w:ascii="Times New Roman" w:hAnsi="Times New Roman" w:cs="Times New Roman"/>
          <w:sz w:val="22"/>
          <w:szCs w:val="22"/>
        </w:rPr>
      </w:pPr>
    </w:p>
    <w:p w:rsidR="006601E2" w:rsidP="00C322E5" w:rsidRDefault="00C322E5" w14:paraId="6928BFAB" w14:textId="77777777">
      <w:pPr>
        <w:pStyle w:val="ListParagraph"/>
        <w:numPr>
          <w:ilvl w:val="0"/>
          <w:numId w:val="1"/>
        </w:numPr>
        <w:rPr>
          <w:rFonts w:ascii="Times New Roman" w:hAnsi="Times New Roman" w:cs="Times New Roman"/>
          <w:sz w:val="22"/>
          <w:szCs w:val="22"/>
        </w:rPr>
      </w:pPr>
      <w:r w:rsidRPr="00C322E5">
        <w:rPr>
          <w:rFonts w:ascii="Times New Roman" w:hAnsi="Times New Roman" w:cs="Times New Roman"/>
          <w:sz w:val="22"/>
          <w:szCs w:val="22"/>
        </w:rPr>
        <w:t>Submit application forms, including proof of education and/or experience accompanied by</w:t>
      </w:r>
      <w:r>
        <w:rPr>
          <w:rFonts w:ascii="Times New Roman" w:hAnsi="Times New Roman" w:cs="Times New Roman"/>
          <w:sz w:val="22"/>
          <w:szCs w:val="22"/>
        </w:rPr>
        <w:t xml:space="preserve"> </w:t>
      </w:r>
      <w:r w:rsidRPr="00C322E5">
        <w:rPr>
          <w:rFonts w:ascii="Times New Roman" w:hAnsi="Times New Roman" w:cs="Times New Roman"/>
          <w:sz w:val="22"/>
          <w:szCs w:val="22"/>
        </w:rPr>
        <w:t>a fee in the amount of $25 00 payable to the State Treasurer, to the Certification Unit of</w:t>
      </w:r>
      <w:r>
        <w:rPr>
          <w:rFonts w:ascii="Times New Roman" w:hAnsi="Times New Roman" w:cs="Times New Roman"/>
          <w:sz w:val="22"/>
          <w:szCs w:val="22"/>
        </w:rPr>
        <w:t xml:space="preserve"> </w:t>
      </w:r>
      <w:r w:rsidRPr="00C322E5">
        <w:rPr>
          <w:rFonts w:ascii="Times New Roman" w:hAnsi="Times New Roman" w:cs="Times New Roman"/>
          <w:sz w:val="22"/>
          <w:szCs w:val="22"/>
        </w:rPr>
        <w:t>the Division of Local Government Services 30 days prior to the date of examination</w:t>
      </w:r>
      <w:r w:rsidR="006601E2">
        <w:rPr>
          <w:rFonts w:ascii="Times New Roman" w:hAnsi="Times New Roman" w:cs="Times New Roman"/>
          <w:sz w:val="22"/>
          <w:szCs w:val="22"/>
        </w:rPr>
        <w:t xml:space="preserve">. </w:t>
      </w:r>
    </w:p>
    <w:p w:rsidRPr="006601E2" w:rsidR="006601E2" w:rsidP="006601E2" w:rsidRDefault="006601E2" w14:paraId="5B4DFE98" w14:textId="77777777">
      <w:pPr>
        <w:pStyle w:val="ListParagraph"/>
        <w:rPr>
          <w:rFonts w:ascii="Times New Roman" w:hAnsi="Times New Roman" w:cs="Times New Roman"/>
          <w:sz w:val="22"/>
          <w:szCs w:val="22"/>
        </w:rPr>
      </w:pPr>
    </w:p>
    <w:p w:rsidRPr="006601E2" w:rsidR="00C322E5" w:rsidP="006601E2" w:rsidRDefault="00C322E5" w14:paraId="7F7368B0" w14:textId="271BFD11">
      <w:pPr>
        <w:pStyle w:val="ListParagraph"/>
        <w:numPr>
          <w:ilvl w:val="0"/>
          <w:numId w:val="1"/>
        </w:numPr>
        <w:rPr>
          <w:rFonts w:ascii="Times New Roman" w:hAnsi="Times New Roman" w:cs="Times New Roman"/>
          <w:sz w:val="22"/>
          <w:szCs w:val="22"/>
        </w:rPr>
      </w:pPr>
      <w:r w:rsidRPr="00C322E5">
        <w:rPr>
          <w:rFonts w:ascii="Times New Roman" w:hAnsi="Times New Roman" w:cs="Times New Roman"/>
          <w:sz w:val="22"/>
          <w:szCs w:val="22"/>
        </w:rPr>
        <w:t xml:space="preserve">Examination is given in three sections. Section I - Lien </w:t>
      </w:r>
      <w:r w:rsidRPr="00C322E5" w:rsidR="006601E2">
        <w:rPr>
          <w:rFonts w:ascii="Times New Roman" w:hAnsi="Times New Roman" w:cs="Times New Roman"/>
          <w:sz w:val="22"/>
          <w:szCs w:val="22"/>
        </w:rPr>
        <w:t>Enforcement</w:t>
      </w:r>
      <w:r w:rsidRPr="00C322E5">
        <w:rPr>
          <w:rFonts w:ascii="Times New Roman" w:hAnsi="Times New Roman" w:cs="Times New Roman"/>
          <w:sz w:val="22"/>
          <w:szCs w:val="22"/>
        </w:rPr>
        <w:t>, Section II -</w:t>
      </w:r>
      <w:r w:rsidR="006601E2">
        <w:rPr>
          <w:rFonts w:ascii="Times New Roman" w:hAnsi="Times New Roman" w:cs="Times New Roman"/>
          <w:sz w:val="22"/>
          <w:szCs w:val="22"/>
        </w:rPr>
        <w:t xml:space="preserve"> </w:t>
      </w:r>
      <w:r w:rsidRPr="006601E2">
        <w:rPr>
          <w:rFonts w:ascii="Times New Roman" w:hAnsi="Times New Roman" w:cs="Times New Roman"/>
          <w:sz w:val="22"/>
          <w:szCs w:val="22"/>
        </w:rPr>
        <w:t>Collecting, Billing, Reporting; Section III - State Fiscal Year Tax Policies and Practices.</w:t>
      </w:r>
      <w:r w:rsidR="006601E2">
        <w:rPr>
          <w:rFonts w:ascii="Times New Roman" w:hAnsi="Times New Roman" w:cs="Times New Roman"/>
          <w:sz w:val="22"/>
          <w:szCs w:val="22"/>
        </w:rPr>
        <w:t xml:space="preserve"> </w:t>
      </w:r>
      <w:r w:rsidRPr="006601E2">
        <w:rPr>
          <w:rFonts w:ascii="Times New Roman" w:hAnsi="Times New Roman" w:cs="Times New Roman"/>
          <w:sz w:val="22"/>
          <w:szCs w:val="22"/>
        </w:rPr>
        <w:t>Passing grade for each section is 80% Applicant who successfully pass Sections I and II</w:t>
      </w:r>
      <w:r w:rsidR="006601E2">
        <w:rPr>
          <w:rFonts w:ascii="Times New Roman" w:hAnsi="Times New Roman" w:cs="Times New Roman"/>
          <w:sz w:val="22"/>
          <w:szCs w:val="22"/>
        </w:rPr>
        <w:t xml:space="preserve"> </w:t>
      </w:r>
      <w:r w:rsidRPr="006601E2">
        <w:rPr>
          <w:rFonts w:ascii="Times New Roman" w:hAnsi="Times New Roman" w:cs="Times New Roman"/>
          <w:sz w:val="22"/>
          <w:szCs w:val="22"/>
        </w:rPr>
        <w:t>will be issued a certificate restricted to calendar year municipalities. Successful completion</w:t>
      </w:r>
      <w:r w:rsidR="006601E2">
        <w:rPr>
          <w:rFonts w:ascii="Times New Roman" w:hAnsi="Times New Roman" w:cs="Times New Roman"/>
          <w:sz w:val="22"/>
          <w:szCs w:val="22"/>
        </w:rPr>
        <w:t xml:space="preserve"> </w:t>
      </w:r>
      <w:r w:rsidRPr="006601E2">
        <w:rPr>
          <w:rFonts w:ascii="Times New Roman" w:hAnsi="Times New Roman" w:cs="Times New Roman"/>
          <w:sz w:val="22"/>
          <w:szCs w:val="22"/>
        </w:rPr>
        <w:t xml:space="preserve">of Section III is </w:t>
      </w:r>
      <w:r w:rsidRPr="006601E2" w:rsidR="006601E2">
        <w:rPr>
          <w:rFonts w:ascii="Times New Roman" w:hAnsi="Times New Roman" w:cs="Times New Roman"/>
          <w:sz w:val="22"/>
          <w:szCs w:val="22"/>
        </w:rPr>
        <w:t>required</w:t>
      </w:r>
      <w:r w:rsidRPr="006601E2">
        <w:rPr>
          <w:rFonts w:ascii="Times New Roman" w:hAnsi="Times New Roman" w:cs="Times New Roman"/>
          <w:sz w:val="22"/>
          <w:szCs w:val="22"/>
        </w:rPr>
        <w:t xml:space="preserve"> for eligibility in a State Fiscal Year municipality.</w:t>
      </w:r>
    </w:p>
    <w:p w:rsidRPr="006601E2" w:rsidR="00C322E5" w:rsidP="006601E2" w:rsidRDefault="00C322E5" w14:paraId="6DA87B14" w14:textId="7A635D2A">
      <w:pPr>
        <w:pStyle w:val="ListParagraph"/>
        <w:numPr>
          <w:ilvl w:val="0"/>
          <w:numId w:val="1"/>
        </w:numPr>
        <w:rPr>
          <w:rFonts w:ascii="Times New Roman" w:hAnsi="Times New Roman" w:cs="Times New Roman"/>
          <w:sz w:val="22"/>
          <w:szCs w:val="22"/>
        </w:rPr>
      </w:pPr>
      <w:r w:rsidRPr="00C322E5">
        <w:rPr>
          <w:rFonts w:ascii="Times New Roman" w:hAnsi="Times New Roman" w:cs="Times New Roman"/>
          <w:sz w:val="22"/>
          <w:szCs w:val="22"/>
        </w:rPr>
        <w:t>Upon successful completion of the examination, a fee of $50.00 is required for the issuance</w:t>
      </w:r>
      <w:r w:rsidR="006601E2">
        <w:rPr>
          <w:rFonts w:ascii="Times New Roman" w:hAnsi="Times New Roman" w:cs="Times New Roman"/>
          <w:sz w:val="22"/>
          <w:szCs w:val="22"/>
        </w:rPr>
        <w:t xml:space="preserve"> </w:t>
      </w:r>
      <w:r w:rsidRPr="006601E2">
        <w:rPr>
          <w:rFonts w:ascii="Times New Roman" w:hAnsi="Times New Roman" w:cs="Times New Roman"/>
          <w:sz w:val="22"/>
          <w:szCs w:val="22"/>
        </w:rPr>
        <w:t>of a certified tax collector certificate.</w:t>
      </w:r>
    </w:p>
    <w:p w:rsidR="00975618" w:rsidP="00975618" w:rsidRDefault="00975618" w14:paraId="4E2C0D7D" w14:textId="6E683E44">
      <w:pPr>
        <w:rPr>
          <w:rFonts w:ascii="Times New Roman" w:hAnsi="Times New Roman" w:cs="Times New Roman"/>
          <w:b/>
          <w:bCs/>
          <w:sz w:val="22"/>
          <w:szCs w:val="22"/>
        </w:rPr>
      </w:pPr>
      <w:r>
        <w:rPr>
          <w:rFonts w:ascii="Times New Roman" w:hAnsi="Times New Roman" w:cs="Times New Roman"/>
          <w:b/>
          <w:bCs/>
          <w:sz w:val="22"/>
          <w:szCs w:val="22"/>
        </w:rPr>
        <w:t>Exam Administration</w:t>
      </w:r>
    </w:p>
    <w:p w:rsidR="001D52A4" w:rsidP="00163738" w:rsidRDefault="00EA43BA" w14:paraId="44965A90" w14:textId="3AEB0224">
      <w:pPr>
        <w:pStyle w:val="ListParagraph"/>
        <w:numPr>
          <w:ilvl w:val="0"/>
          <w:numId w:val="2"/>
        </w:numPr>
        <w:rPr>
          <w:rFonts w:ascii="Times New Roman" w:hAnsi="Times New Roman" w:cs="Times New Roman"/>
          <w:sz w:val="22"/>
          <w:szCs w:val="22"/>
        </w:rPr>
      </w:pPr>
      <w:r w:rsidRPr="00EA43BA">
        <w:rPr>
          <w:rFonts w:ascii="Times New Roman" w:hAnsi="Times New Roman" w:cs="Times New Roman"/>
          <w:sz w:val="22"/>
          <w:szCs w:val="22"/>
        </w:rPr>
        <w:t xml:space="preserve">The exam is administered in </w:t>
      </w:r>
      <w:r w:rsidRPr="00EA43BA">
        <w:rPr>
          <w:rFonts w:ascii="Times New Roman" w:hAnsi="Times New Roman" w:cs="Times New Roman"/>
          <w:sz w:val="22"/>
          <w:szCs w:val="22"/>
        </w:rPr>
        <w:t>three</w:t>
      </w:r>
      <w:r>
        <w:rPr>
          <w:rFonts w:ascii="Times New Roman" w:hAnsi="Times New Roman" w:cs="Times New Roman"/>
          <w:sz w:val="22"/>
          <w:szCs w:val="22"/>
        </w:rPr>
        <w:t xml:space="preserve"> </w:t>
      </w:r>
      <w:r w:rsidRPr="00EA43BA">
        <w:rPr>
          <w:rFonts w:ascii="Times New Roman" w:hAnsi="Times New Roman" w:cs="Times New Roman"/>
          <w:sz w:val="22"/>
          <w:szCs w:val="22"/>
        </w:rPr>
        <w:t>part</w:t>
      </w:r>
      <w:r>
        <w:rPr>
          <w:rFonts w:ascii="Times New Roman" w:hAnsi="Times New Roman" w:cs="Times New Roman"/>
          <w:sz w:val="22"/>
          <w:szCs w:val="22"/>
        </w:rPr>
        <w:t>s</w:t>
      </w:r>
      <w:r w:rsidRPr="00EA43BA">
        <w:rPr>
          <w:rFonts w:ascii="Times New Roman" w:hAnsi="Times New Roman" w:cs="Times New Roman"/>
          <w:sz w:val="22"/>
          <w:szCs w:val="22"/>
        </w:rPr>
        <w:t>, which are all graded separately: lien enforcement,</w:t>
      </w:r>
      <w:r>
        <w:rPr>
          <w:rFonts w:ascii="Times New Roman" w:hAnsi="Times New Roman" w:cs="Times New Roman"/>
          <w:sz w:val="22"/>
          <w:szCs w:val="22"/>
        </w:rPr>
        <w:t xml:space="preserve"> </w:t>
      </w:r>
      <w:r w:rsidRPr="00EA43BA">
        <w:rPr>
          <w:rFonts w:ascii="Times New Roman" w:hAnsi="Times New Roman" w:cs="Times New Roman"/>
          <w:sz w:val="22"/>
          <w:szCs w:val="22"/>
        </w:rPr>
        <w:t>reporting/billing/collecting, an</w:t>
      </w:r>
      <w:r>
        <w:rPr>
          <w:rFonts w:ascii="Times New Roman" w:hAnsi="Times New Roman" w:cs="Times New Roman"/>
          <w:sz w:val="22"/>
          <w:szCs w:val="22"/>
        </w:rPr>
        <w:t xml:space="preserve">d </w:t>
      </w:r>
      <w:r w:rsidRPr="00EA43BA">
        <w:rPr>
          <w:rFonts w:ascii="Times New Roman" w:hAnsi="Times New Roman" w:cs="Times New Roman"/>
          <w:sz w:val="22"/>
          <w:szCs w:val="22"/>
        </w:rPr>
        <w:t>State Fiscal Year (SFY). Applicants must obtain a score of 80</w:t>
      </w:r>
      <w:r>
        <w:rPr>
          <w:rFonts w:ascii="Times New Roman" w:hAnsi="Times New Roman" w:cs="Times New Roman"/>
          <w:sz w:val="22"/>
          <w:szCs w:val="22"/>
        </w:rPr>
        <w:t xml:space="preserve"> </w:t>
      </w:r>
      <w:r w:rsidRPr="00EA43BA">
        <w:rPr>
          <w:rFonts w:ascii="Times New Roman" w:hAnsi="Times New Roman" w:cs="Times New Roman"/>
          <w:sz w:val="22"/>
          <w:szCs w:val="22"/>
        </w:rPr>
        <w:t xml:space="preserve">per section to pass that </w:t>
      </w:r>
      <w:r w:rsidRPr="00EA43BA">
        <w:rPr>
          <w:rFonts w:ascii="Times New Roman" w:hAnsi="Times New Roman" w:cs="Times New Roman"/>
          <w:sz w:val="22"/>
          <w:szCs w:val="22"/>
        </w:rPr>
        <w:t>section</w:t>
      </w:r>
      <w:r w:rsidRPr="00EA43BA">
        <w:rPr>
          <w:rFonts w:ascii="Times New Roman" w:hAnsi="Times New Roman" w:cs="Times New Roman"/>
          <w:sz w:val="22"/>
          <w:szCs w:val="22"/>
        </w:rPr>
        <w:t>. Those applicants who successfully pass lien</w:t>
      </w:r>
      <w:r>
        <w:rPr>
          <w:rFonts w:ascii="Times New Roman" w:hAnsi="Times New Roman" w:cs="Times New Roman"/>
          <w:sz w:val="22"/>
          <w:szCs w:val="22"/>
        </w:rPr>
        <w:t xml:space="preserve"> </w:t>
      </w:r>
      <w:r w:rsidRPr="00EA43BA">
        <w:rPr>
          <w:rFonts w:ascii="Times New Roman" w:hAnsi="Times New Roman" w:cs="Times New Roman"/>
          <w:sz w:val="22"/>
          <w:szCs w:val="22"/>
        </w:rPr>
        <w:t>enforcement and reporting/billing/collection will be issued CTC certificates that are valid only in</w:t>
      </w:r>
      <w:r>
        <w:rPr>
          <w:rFonts w:ascii="Times New Roman" w:hAnsi="Times New Roman" w:cs="Times New Roman"/>
          <w:sz w:val="22"/>
          <w:szCs w:val="22"/>
        </w:rPr>
        <w:t xml:space="preserve"> </w:t>
      </w:r>
      <w:r w:rsidRPr="00EA43BA">
        <w:rPr>
          <w:rFonts w:ascii="Times New Roman" w:hAnsi="Times New Roman" w:cs="Times New Roman"/>
          <w:sz w:val="22"/>
          <w:szCs w:val="22"/>
        </w:rPr>
        <w:t>Calendar Year municipalities. Successful completion of the SFY section allows the person to be</w:t>
      </w:r>
      <w:r>
        <w:rPr>
          <w:rFonts w:ascii="Times New Roman" w:hAnsi="Times New Roman" w:cs="Times New Roman"/>
          <w:sz w:val="22"/>
          <w:szCs w:val="22"/>
        </w:rPr>
        <w:t xml:space="preserve"> </w:t>
      </w:r>
      <w:r w:rsidRPr="00EA43BA">
        <w:rPr>
          <w:rFonts w:ascii="Times New Roman" w:hAnsi="Times New Roman" w:cs="Times New Roman"/>
          <w:sz w:val="22"/>
          <w:szCs w:val="22"/>
        </w:rPr>
        <w:t>issued a certificate that is valid in both Calendar Year and SFY municipalities. (Those CTCs who</w:t>
      </w:r>
      <w:r w:rsidR="00163738">
        <w:rPr>
          <w:rFonts w:ascii="Times New Roman" w:hAnsi="Times New Roman" w:cs="Times New Roman"/>
          <w:sz w:val="22"/>
          <w:szCs w:val="22"/>
        </w:rPr>
        <w:t xml:space="preserve"> </w:t>
      </w:r>
      <w:r w:rsidRPr="00163738" w:rsidR="00163738">
        <w:rPr>
          <w:rFonts w:ascii="Times New Roman" w:hAnsi="Times New Roman" w:cs="Times New Roman"/>
          <w:sz w:val="22"/>
          <w:szCs w:val="22"/>
        </w:rPr>
        <w:t>were certified prior to the amendment requiring a SFY section have certificates that are valid in</w:t>
      </w:r>
      <w:r w:rsidR="00163738">
        <w:rPr>
          <w:rFonts w:ascii="Times New Roman" w:hAnsi="Times New Roman" w:cs="Times New Roman"/>
          <w:sz w:val="22"/>
          <w:szCs w:val="22"/>
        </w:rPr>
        <w:t xml:space="preserve"> </w:t>
      </w:r>
      <w:r w:rsidRPr="00163738" w:rsidR="00163738">
        <w:rPr>
          <w:rFonts w:ascii="Times New Roman" w:hAnsi="Times New Roman" w:cs="Times New Roman"/>
          <w:sz w:val="22"/>
          <w:szCs w:val="22"/>
        </w:rPr>
        <w:t>both types of municipalities).</w:t>
      </w:r>
    </w:p>
    <w:p w:rsidR="00163738" w:rsidP="00163738" w:rsidRDefault="00163738" w14:paraId="084EC943" w14:textId="0F7CB5D7">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The exam date is selected with tax experts who attend and usually administered in June and December.</w:t>
      </w:r>
    </w:p>
    <w:p w:rsidR="00163738" w:rsidP="00B05586" w:rsidRDefault="00CD3E3B" w14:paraId="6B6E7B76" w14:textId="38158B51">
      <w:pPr>
        <w:pStyle w:val="ListParagraph"/>
        <w:numPr>
          <w:ilvl w:val="0"/>
          <w:numId w:val="2"/>
        </w:numPr>
        <w:rPr>
          <w:rFonts w:ascii="Times New Roman" w:hAnsi="Times New Roman" w:cs="Times New Roman"/>
          <w:sz w:val="22"/>
          <w:szCs w:val="22"/>
        </w:rPr>
      </w:pPr>
      <w:r w:rsidRPr="00CD3E3B">
        <w:rPr>
          <w:rFonts w:ascii="Times New Roman" w:hAnsi="Times New Roman" w:cs="Times New Roman"/>
          <w:sz w:val="22"/>
          <w:szCs w:val="22"/>
        </w:rPr>
        <w:t>The fee for the exam is</w:t>
      </w:r>
      <w:r>
        <w:rPr>
          <w:rFonts w:ascii="Times New Roman" w:hAnsi="Times New Roman" w:cs="Times New Roman"/>
          <w:sz w:val="22"/>
          <w:szCs w:val="22"/>
        </w:rPr>
        <w:t xml:space="preserve"> </w:t>
      </w:r>
      <w:r w:rsidRPr="00CD3E3B">
        <w:rPr>
          <w:rFonts w:ascii="Times New Roman" w:hAnsi="Times New Roman" w:cs="Times New Roman"/>
          <w:sz w:val="22"/>
          <w:szCs w:val="22"/>
        </w:rPr>
        <w:t xml:space="preserve">$25 </w:t>
      </w:r>
      <w:r>
        <w:rPr>
          <w:rFonts w:ascii="Times New Roman" w:hAnsi="Times New Roman" w:cs="Times New Roman"/>
          <w:sz w:val="22"/>
          <w:szCs w:val="22"/>
        </w:rPr>
        <w:t>per section</w:t>
      </w:r>
      <w:r w:rsidRPr="00CD3E3B">
        <w:rPr>
          <w:rFonts w:ascii="Times New Roman" w:hAnsi="Times New Roman" w:cs="Times New Roman"/>
          <w:sz w:val="22"/>
          <w:szCs w:val="22"/>
        </w:rPr>
        <w:t xml:space="preserve"> </w:t>
      </w:r>
      <w:r w:rsidR="00B05586">
        <w:rPr>
          <w:rFonts w:ascii="Times New Roman" w:hAnsi="Times New Roman" w:cs="Times New Roman"/>
          <w:sz w:val="22"/>
          <w:szCs w:val="22"/>
        </w:rPr>
        <w:t>but</w:t>
      </w:r>
      <w:r w:rsidRPr="00CD3E3B">
        <w:rPr>
          <w:rFonts w:ascii="Times New Roman" w:hAnsi="Times New Roman" w:cs="Times New Roman"/>
          <w:sz w:val="22"/>
          <w:szCs w:val="22"/>
        </w:rPr>
        <w:t xml:space="preserve"> no </w:t>
      </w:r>
      <w:proofErr w:type="gramStart"/>
      <w:r w:rsidRPr="00CD3E3B">
        <w:rPr>
          <w:rFonts w:ascii="Times New Roman" w:hAnsi="Times New Roman" w:cs="Times New Roman"/>
          <w:sz w:val="22"/>
          <w:szCs w:val="22"/>
        </w:rPr>
        <w:t xml:space="preserve">person </w:t>
      </w:r>
      <w:r w:rsidR="00B05586">
        <w:rPr>
          <w:rFonts w:ascii="Times New Roman" w:hAnsi="Times New Roman" w:cs="Times New Roman"/>
          <w:sz w:val="22"/>
          <w:szCs w:val="22"/>
        </w:rPr>
        <w:t>shall</w:t>
      </w:r>
      <w:proofErr w:type="gramEnd"/>
      <w:r w:rsidRPr="00CD3E3B">
        <w:rPr>
          <w:rFonts w:ascii="Times New Roman" w:hAnsi="Times New Roman" w:cs="Times New Roman"/>
          <w:sz w:val="22"/>
          <w:szCs w:val="22"/>
        </w:rPr>
        <w:t xml:space="preserve"> pay </w:t>
      </w:r>
      <w:r w:rsidRPr="00CD3E3B" w:rsidR="00B05586">
        <w:rPr>
          <w:rFonts w:ascii="Times New Roman" w:hAnsi="Times New Roman" w:cs="Times New Roman"/>
          <w:sz w:val="22"/>
          <w:szCs w:val="22"/>
        </w:rPr>
        <w:t>more</w:t>
      </w:r>
      <w:r w:rsidR="00B05586">
        <w:rPr>
          <w:rFonts w:ascii="Times New Roman" w:hAnsi="Times New Roman" w:cs="Times New Roman"/>
          <w:sz w:val="22"/>
          <w:szCs w:val="22"/>
        </w:rPr>
        <w:t xml:space="preserve"> </w:t>
      </w:r>
      <w:r w:rsidRPr="00B05586">
        <w:rPr>
          <w:rFonts w:ascii="Times New Roman" w:hAnsi="Times New Roman" w:cs="Times New Roman"/>
          <w:sz w:val="22"/>
          <w:szCs w:val="22"/>
        </w:rPr>
        <w:t xml:space="preserve">than $25 per sitting for the exam. Effectively then, </w:t>
      </w:r>
      <w:r w:rsidRPr="00B05586">
        <w:rPr>
          <w:rFonts w:ascii="Times New Roman" w:hAnsi="Times New Roman" w:cs="Times New Roman"/>
          <w:sz w:val="22"/>
          <w:szCs w:val="22"/>
          <w:u w:val="single"/>
        </w:rPr>
        <w:t>the application fee</w:t>
      </w:r>
      <w:r w:rsidRPr="00B05586" w:rsidR="00B05586">
        <w:rPr>
          <w:rFonts w:ascii="Times New Roman" w:hAnsi="Times New Roman" w:cs="Times New Roman"/>
          <w:sz w:val="22"/>
          <w:szCs w:val="22"/>
          <w:u w:val="single"/>
        </w:rPr>
        <w:t xml:space="preserve"> is $25</w:t>
      </w:r>
      <w:r w:rsidRPr="00B05586">
        <w:rPr>
          <w:rFonts w:ascii="Times New Roman" w:hAnsi="Times New Roman" w:cs="Times New Roman"/>
          <w:sz w:val="22"/>
          <w:szCs w:val="22"/>
        </w:rPr>
        <w:t>,</w:t>
      </w:r>
      <w:r w:rsidR="00B05586">
        <w:rPr>
          <w:rFonts w:ascii="Times New Roman" w:hAnsi="Times New Roman" w:cs="Times New Roman"/>
          <w:sz w:val="22"/>
          <w:szCs w:val="22"/>
        </w:rPr>
        <w:t xml:space="preserve"> </w:t>
      </w:r>
      <w:r w:rsidRPr="00B05586">
        <w:rPr>
          <w:rFonts w:ascii="Times New Roman" w:hAnsi="Times New Roman" w:cs="Times New Roman"/>
          <w:sz w:val="22"/>
          <w:szCs w:val="22"/>
        </w:rPr>
        <w:t xml:space="preserve">regardless of how many of the three sections the </w:t>
      </w:r>
      <w:r w:rsidRPr="00B05586" w:rsidR="00B05586">
        <w:rPr>
          <w:rFonts w:ascii="Times New Roman" w:hAnsi="Times New Roman" w:cs="Times New Roman"/>
          <w:sz w:val="22"/>
          <w:szCs w:val="22"/>
        </w:rPr>
        <w:t>applicants</w:t>
      </w:r>
      <w:r w:rsidRPr="00B05586">
        <w:rPr>
          <w:rFonts w:ascii="Times New Roman" w:hAnsi="Times New Roman" w:cs="Times New Roman"/>
          <w:sz w:val="22"/>
          <w:szCs w:val="22"/>
        </w:rPr>
        <w:t xml:space="preserve"> </w:t>
      </w:r>
      <w:r w:rsidRPr="00B05586" w:rsidR="00B05586">
        <w:rPr>
          <w:rFonts w:ascii="Times New Roman" w:hAnsi="Times New Roman" w:cs="Times New Roman"/>
          <w:sz w:val="22"/>
          <w:szCs w:val="22"/>
        </w:rPr>
        <w:t>sit</w:t>
      </w:r>
      <w:r w:rsidRPr="00B05586">
        <w:rPr>
          <w:rFonts w:ascii="Times New Roman" w:hAnsi="Times New Roman" w:cs="Times New Roman"/>
          <w:sz w:val="22"/>
          <w:szCs w:val="22"/>
        </w:rPr>
        <w:t xml:space="preserve"> on the</w:t>
      </w:r>
      <w:r w:rsidR="00B05586">
        <w:rPr>
          <w:rFonts w:ascii="Times New Roman" w:hAnsi="Times New Roman" w:cs="Times New Roman"/>
          <w:sz w:val="22"/>
          <w:szCs w:val="22"/>
        </w:rPr>
        <w:t xml:space="preserve"> </w:t>
      </w:r>
      <w:r w:rsidRPr="00B05586">
        <w:rPr>
          <w:rFonts w:ascii="Times New Roman" w:hAnsi="Times New Roman" w:cs="Times New Roman"/>
          <w:sz w:val="22"/>
          <w:szCs w:val="22"/>
        </w:rPr>
        <w:t>date of the exam.</w:t>
      </w:r>
      <w:r w:rsidR="00B05586">
        <w:rPr>
          <w:rFonts w:ascii="Times New Roman" w:hAnsi="Times New Roman" w:cs="Times New Roman"/>
          <w:sz w:val="22"/>
          <w:szCs w:val="22"/>
        </w:rPr>
        <w:t xml:space="preserve"> </w:t>
      </w:r>
      <w:r w:rsidRPr="00B05586">
        <w:rPr>
          <w:rFonts w:ascii="Times New Roman" w:hAnsi="Times New Roman" w:cs="Times New Roman"/>
          <w:sz w:val="22"/>
          <w:szCs w:val="22"/>
          <w:u w:val="single"/>
        </w:rPr>
        <w:t>The fee for the certificate for successful examinees is $50</w:t>
      </w:r>
      <w:r w:rsidRPr="00B05586">
        <w:rPr>
          <w:rFonts w:ascii="Times New Roman" w:hAnsi="Times New Roman" w:cs="Times New Roman"/>
          <w:sz w:val="22"/>
          <w:szCs w:val="22"/>
        </w:rPr>
        <w:t>.</w:t>
      </w:r>
    </w:p>
    <w:p w:rsidR="0050071D" w:rsidP="0050071D" w:rsidRDefault="0050071D" w14:paraId="680EF52D" w14:textId="4CE30FC8">
      <w:pPr>
        <w:ind w:left="360"/>
        <w:rPr>
          <w:rFonts w:ascii="Times New Roman" w:hAnsi="Times New Roman" w:cs="Times New Roman"/>
          <w:b/>
          <w:bCs/>
          <w:sz w:val="22"/>
          <w:szCs w:val="22"/>
        </w:rPr>
      </w:pPr>
      <w:r w:rsidRPr="0050071D">
        <w:rPr>
          <w:rFonts w:ascii="Times New Roman" w:hAnsi="Times New Roman" w:cs="Times New Roman"/>
          <w:b/>
          <w:bCs/>
          <w:sz w:val="22"/>
          <w:szCs w:val="22"/>
        </w:rPr>
        <w:t>C</w:t>
      </w:r>
      <w:r>
        <w:rPr>
          <w:rFonts w:ascii="Times New Roman" w:hAnsi="Times New Roman" w:cs="Times New Roman"/>
          <w:b/>
          <w:bCs/>
          <w:sz w:val="22"/>
          <w:szCs w:val="22"/>
        </w:rPr>
        <w:t>TC</w:t>
      </w:r>
      <w:r w:rsidRPr="0050071D">
        <w:rPr>
          <w:rFonts w:ascii="Times New Roman" w:hAnsi="Times New Roman" w:cs="Times New Roman"/>
          <w:b/>
          <w:bCs/>
          <w:sz w:val="22"/>
          <w:szCs w:val="22"/>
        </w:rPr>
        <w:t xml:space="preserve"> Renewal Requirements</w:t>
      </w:r>
    </w:p>
    <w:p w:rsidR="00E3624A" w:rsidP="00E3624A" w:rsidRDefault="0050071D" w14:paraId="5AA8D2CA" w14:textId="77777777">
      <w:pPr>
        <w:pStyle w:val="ListParagraph"/>
        <w:numPr>
          <w:ilvl w:val="0"/>
          <w:numId w:val="4"/>
        </w:numPr>
        <w:rPr>
          <w:rFonts w:ascii="Times New Roman" w:hAnsi="Times New Roman" w:cs="Times New Roman"/>
          <w:sz w:val="22"/>
          <w:szCs w:val="22"/>
        </w:rPr>
      </w:pPr>
      <w:r w:rsidRPr="00E3624A">
        <w:rPr>
          <w:rFonts w:ascii="Times New Roman" w:hAnsi="Times New Roman" w:cs="Times New Roman"/>
          <w:sz w:val="22"/>
          <w:szCs w:val="22"/>
        </w:rPr>
        <w:t>Applicants must obt</w:t>
      </w:r>
      <w:r w:rsidR="00E3624A">
        <w:rPr>
          <w:rFonts w:ascii="Times New Roman" w:hAnsi="Times New Roman" w:cs="Times New Roman"/>
          <w:sz w:val="22"/>
          <w:szCs w:val="22"/>
        </w:rPr>
        <w:t>ain</w:t>
      </w:r>
      <w:r w:rsidRPr="00E3624A">
        <w:rPr>
          <w:rFonts w:ascii="Times New Roman" w:hAnsi="Times New Roman" w:cs="Times New Roman"/>
          <w:sz w:val="22"/>
          <w:szCs w:val="22"/>
        </w:rPr>
        <w:t xml:space="preserve"> 15 hours </w:t>
      </w:r>
      <w:r w:rsidR="00E3624A">
        <w:rPr>
          <w:rFonts w:ascii="Times New Roman" w:hAnsi="Times New Roman" w:cs="Times New Roman"/>
          <w:sz w:val="22"/>
          <w:szCs w:val="22"/>
        </w:rPr>
        <w:t xml:space="preserve">of </w:t>
      </w:r>
      <w:r w:rsidRPr="00E3624A" w:rsidR="00E3624A">
        <w:rPr>
          <w:rFonts w:ascii="Times New Roman" w:hAnsi="Times New Roman" w:cs="Times New Roman"/>
          <w:sz w:val="22"/>
          <w:szCs w:val="22"/>
        </w:rPr>
        <w:t>continuing</w:t>
      </w:r>
      <w:r w:rsidRPr="00E3624A">
        <w:rPr>
          <w:rFonts w:ascii="Times New Roman" w:hAnsi="Times New Roman" w:cs="Times New Roman"/>
          <w:sz w:val="22"/>
          <w:szCs w:val="22"/>
        </w:rPr>
        <w:t xml:space="preserve"> </w:t>
      </w:r>
      <w:r w:rsidRPr="00E3624A" w:rsidR="00E3624A">
        <w:rPr>
          <w:rFonts w:ascii="Times New Roman" w:hAnsi="Times New Roman" w:cs="Times New Roman"/>
          <w:sz w:val="22"/>
          <w:szCs w:val="22"/>
        </w:rPr>
        <w:t>education</w:t>
      </w:r>
      <w:r w:rsidRPr="00E3624A">
        <w:rPr>
          <w:rFonts w:ascii="Times New Roman" w:hAnsi="Times New Roman" w:cs="Times New Roman"/>
          <w:sz w:val="22"/>
          <w:szCs w:val="22"/>
        </w:rPr>
        <w:t xml:space="preserve"> every </w:t>
      </w:r>
      <w:r w:rsidRPr="00E3624A" w:rsidR="00E3624A">
        <w:rPr>
          <w:rFonts w:ascii="Times New Roman" w:hAnsi="Times New Roman" w:cs="Times New Roman"/>
          <w:sz w:val="22"/>
          <w:szCs w:val="22"/>
        </w:rPr>
        <w:t>two</w:t>
      </w:r>
      <w:r w:rsidRPr="00E3624A">
        <w:rPr>
          <w:rFonts w:ascii="Times New Roman" w:hAnsi="Times New Roman" w:cs="Times New Roman"/>
          <w:sz w:val="22"/>
          <w:szCs w:val="22"/>
        </w:rPr>
        <w:t xml:space="preserve"> years to renew.</w:t>
      </w:r>
    </w:p>
    <w:p w:rsidR="0050071D" w:rsidP="001F1A24" w:rsidRDefault="0050071D" w14:paraId="126F1417" w14:textId="42EF7D36">
      <w:pPr>
        <w:pStyle w:val="ListParagraph"/>
        <w:numPr>
          <w:ilvl w:val="0"/>
          <w:numId w:val="4"/>
        </w:numPr>
        <w:rPr>
          <w:rFonts w:ascii="Times New Roman" w:hAnsi="Times New Roman" w:cs="Times New Roman"/>
          <w:sz w:val="22"/>
          <w:szCs w:val="22"/>
        </w:rPr>
      </w:pPr>
      <w:r w:rsidRPr="00E3624A">
        <w:rPr>
          <w:rFonts w:ascii="Times New Roman" w:hAnsi="Times New Roman" w:cs="Times New Roman"/>
          <w:sz w:val="22"/>
          <w:szCs w:val="22"/>
        </w:rPr>
        <w:t>Applicants</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are</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to</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obtain a</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minimum</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of</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three</w:t>
      </w:r>
      <w:r w:rsidR="00E3624A">
        <w:rPr>
          <w:rFonts w:ascii="Times New Roman" w:hAnsi="Times New Roman" w:cs="Times New Roman"/>
          <w:sz w:val="22"/>
          <w:szCs w:val="22"/>
        </w:rPr>
        <w:t xml:space="preserve"> (3) hours </w:t>
      </w:r>
      <w:r w:rsidRPr="00E3624A">
        <w:rPr>
          <w:rFonts w:ascii="Times New Roman" w:hAnsi="Times New Roman" w:cs="Times New Roman"/>
          <w:sz w:val="22"/>
          <w:szCs w:val="22"/>
        </w:rPr>
        <w:t>each</w:t>
      </w:r>
      <w:r w:rsidR="00E3624A">
        <w:rPr>
          <w:rFonts w:ascii="Times New Roman" w:hAnsi="Times New Roman" w:cs="Times New Roman"/>
          <w:sz w:val="22"/>
          <w:szCs w:val="22"/>
        </w:rPr>
        <w:t xml:space="preserve"> </w:t>
      </w:r>
      <w:r w:rsidRPr="00E3624A">
        <w:rPr>
          <w:rFonts w:ascii="Times New Roman" w:hAnsi="Times New Roman" w:cs="Times New Roman"/>
          <w:sz w:val="22"/>
          <w:szCs w:val="22"/>
        </w:rPr>
        <w:t>in</w:t>
      </w:r>
      <w:r w:rsidR="00BD02DD">
        <w:rPr>
          <w:rFonts w:ascii="Times New Roman" w:hAnsi="Times New Roman" w:cs="Times New Roman"/>
          <w:sz w:val="22"/>
          <w:szCs w:val="22"/>
        </w:rPr>
        <w:t xml:space="preserve"> </w:t>
      </w:r>
      <w:r w:rsidRPr="00E3624A">
        <w:rPr>
          <w:rFonts w:ascii="Times New Roman" w:hAnsi="Times New Roman" w:cs="Times New Roman"/>
          <w:sz w:val="22"/>
          <w:szCs w:val="22"/>
        </w:rPr>
        <w:t>the</w:t>
      </w:r>
      <w:r w:rsidR="00BD02DD">
        <w:rPr>
          <w:rFonts w:ascii="Times New Roman" w:hAnsi="Times New Roman" w:cs="Times New Roman"/>
          <w:sz w:val="22"/>
          <w:szCs w:val="22"/>
        </w:rPr>
        <w:t xml:space="preserve"> </w:t>
      </w:r>
      <w:r w:rsidRPr="00E3624A">
        <w:rPr>
          <w:rFonts w:ascii="Times New Roman" w:hAnsi="Times New Roman" w:cs="Times New Roman"/>
          <w:sz w:val="22"/>
          <w:szCs w:val="22"/>
        </w:rPr>
        <w:t>subje</w:t>
      </w:r>
      <w:r w:rsidR="00BD02DD">
        <w:rPr>
          <w:rFonts w:ascii="Times New Roman" w:hAnsi="Times New Roman" w:cs="Times New Roman"/>
          <w:sz w:val="22"/>
          <w:szCs w:val="22"/>
        </w:rPr>
        <w:t>c</w:t>
      </w:r>
      <w:r w:rsidRPr="00E3624A">
        <w:rPr>
          <w:rFonts w:ascii="Times New Roman" w:hAnsi="Times New Roman" w:cs="Times New Roman"/>
          <w:sz w:val="22"/>
          <w:szCs w:val="22"/>
        </w:rPr>
        <w:t>t</w:t>
      </w:r>
      <w:r w:rsidR="00BD02DD">
        <w:rPr>
          <w:rFonts w:ascii="Times New Roman" w:hAnsi="Times New Roman" w:cs="Times New Roman"/>
          <w:sz w:val="22"/>
          <w:szCs w:val="22"/>
        </w:rPr>
        <w:t xml:space="preserve"> areas</w:t>
      </w:r>
      <w:r w:rsidR="00040B0C">
        <w:rPr>
          <w:rFonts w:ascii="Times New Roman" w:hAnsi="Times New Roman" w:cs="Times New Roman"/>
          <w:sz w:val="22"/>
          <w:szCs w:val="22"/>
        </w:rPr>
        <w:t xml:space="preserve"> of ethics and enforcement</w:t>
      </w:r>
      <w:r w:rsidR="007F67D3">
        <w:rPr>
          <w:rFonts w:ascii="Times New Roman" w:hAnsi="Times New Roman" w:cs="Times New Roman"/>
          <w:sz w:val="22"/>
          <w:szCs w:val="22"/>
        </w:rPr>
        <w:t xml:space="preserve">, </w:t>
      </w:r>
      <w:r w:rsidRPr="007F67D3">
        <w:rPr>
          <w:rFonts w:ascii="Times New Roman" w:hAnsi="Times New Roman" w:cs="Times New Roman"/>
          <w:sz w:val="22"/>
          <w:szCs w:val="22"/>
        </w:rPr>
        <w:t xml:space="preserve">and a minimum of two </w:t>
      </w:r>
      <w:r w:rsidR="007F67D3">
        <w:rPr>
          <w:rFonts w:ascii="Times New Roman" w:hAnsi="Times New Roman" w:cs="Times New Roman"/>
          <w:sz w:val="22"/>
          <w:szCs w:val="22"/>
        </w:rPr>
        <w:t xml:space="preserve">(2) hours, </w:t>
      </w:r>
      <w:r w:rsidRPr="007F67D3">
        <w:rPr>
          <w:rFonts w:ascii="Times New Roman" w:hAnsi="Times New Roman" w:cs="Times New Roman"/>
          <w:sz w:val="22"/>
          <w:szCs w:val="22"/>
        </w:rPr>
        <w:t>each</w:t>
      </w:r>
      <w:r w:rsidR="00CF53E0">
        <w:rPr>
          <w:rFonts w:ascii="Times New Roman" w:hAnsi="Times New Roman" w:cs="Times New Roman"/>
          <w:sz w:val="22"/>
          <w:szCs w:val="22"/>
        </w:rPr>
        <w:t xml:space="preserve"> in legislation, reporting/ billing/ collecting, and </w:t>
      </w:r>
      <w:r w:rsidRPr="00CF53E0">
        <w:rPr>
          <w:rFonts w:ascii="Times New Roman" w:hAnsi="Times New Roman" w:cs="Times New Roman"/>
          <w:sz w:val="22"/>
          <w:szCs w:val="22"/>
        </w:rPr>
        <w:t xml:space="preserve">general/secondary duties. </w:t>
      </w:r>
      <w:r w:rsidR="00CF53E0">
        <w:rPr>
          <w:rFonts w:ascii="Times New Roman" w:hAnsi="Times New Roman" w:cs="Times New Roman"/>
          <w:sz w:val="22"/>
          <w:szCs w:val="22"/>
        </w:rPr>
        <w:t>Additional hours in the other subject areas can</w:t>
      </w:r>
      <w:r w:rsidR="006C1C4A">
        <w:rPr>
          <w:rFonts w:ascii="Times New Roman" w:hAnsi="Times New Roman" w:cs="Times New Roman"/>
          <w:sz w:val="22"/>
          <w:szCs w:val="22"/>
        </w:rPr>
        <w:t xml:space="preserve"> be utilized toward general/ secondary. Info tech is an optional category for credit hours. Although the subject areas (except ethics and info tech) are statutory, the minimum hours </w:t>
      </w:r>
      <w:r w:rsidR="001F1A24">
        <w:rPr>
          <w:rFonts w:ascii="Times New Roman" w:hAnsi="Times New Roman" w:cs="Times New Roman"/>
          <w:sz w:val="22"/>
          <w:szCs w:val="22"/>
        </w:rPr>
        <w:t xml:space="preserve">required in each area are determined </w:t>
      </w:r>
      <w:r w:rsidRPr="001F1A24">
        <w:rPr>
          <w:rFonts w:ascii="Times New Roman" w:hAnsi="Times New Roman" w:cs="Times New Roman"/>
          <w:sz w:val="22"/>
          <w:szCs w:val="22"/>
        </w:rPr>
        <w:t xml:space="preserve">by the Division. Therefore, discretion can be used in allowing renewals for applicants who have 15 </w:t>
      </w:r>
      <w:r w:rsidRPr="001F1A24" w:rsidR="001F1A24">
        <w:rPr>
          <w:rFonts w:ascii="Times New Roman" w:hAnsi="Times New Roman" w:cs="Times New Roman"/>
          <w:sz w:val="22"/>
          <w:szCs w:val="22"/>
        </w:rPr>
        <w:t>hours but</w:t>
      </w:r>
      <w:r w:rsidRPr="001F1A24">
        <w:rPr>
          <w:rFonts w:ascii="Times New Roman" w:hAnsi="Times New Roman" w:cs="Times New Roman"/>
          <w:sz w:val="22"/>
          <w:szCs w:val="22"/>
        </w:rPr>
        <w:t xml:space="preserve"> are missing minimums </w:t>
      </w:r>
      <w:r w:rsidR="001F1A24">
        <w:rPr>
          <w:rFonts w:ascii="Times New Roman" w:hAnsi="Times New Roman" w:cs="Times New Roman"/>
          <w:sz w:val="22"/>
          <w:szCs w:val="22"/>
        </w:rPr>
        <w:t>in</w:t>
      </w:r>
      <w:r w:rsidRPr="001F1A24">
        <w:rPr>
          <w:rFonts w:ascii="Times New Roman" w:hAnsi="Times New Roman" w:cs="Times New Roman"/>
          <w:sz w:val="22"/>
          <w:szCs w:val="22"/>
        </w:rPr>
        <w:t xml:space="preserve"> subject areas. However, at the bare minimum</w:t>
      </w:r>
      <w:r w:rsidR="001F1A24">
        <w:rPr>
          <w:rFonts w:ascii="Times New Roman" w:hAnsi="Times New Roman" w:cs="Times New Roman"/>
          <w:sz w:val="22"/>
          <w:szCs w:val="22"/>
        </w:rPr>
        <w:t xml:space="preserve"> </w:t>
      </w:r>
      <w:r w:rsidRPr="001F1A24">
        <w:rPr>
          <w:rFonts w:ascii="Times New Roman" w:hAnsi="Times New Roman" w:cs="Times New Roman"/>
          <w:sz w:val="22"/>
          <w:szCs w:val="22"/>
        </w:rPr>
        <w:t xml:space="preserve">applicants must obtain at least one hour in each of the subject areas, per renewal cycle.  </w:t>
      </w:r>
    </w:p>
    <w:p w:rsidR="00307766" w:rsidP="00307766" w:rsidRDefault="00DA6E61" w14:paraId="4EA758B8" w14:textId="77777777">
      <w:pPr>
        <w:pStyle w:val="ListParagraph"/>
        <w:numPr>
          <w:ilvl w:val="0"/>
          <w:numId w:val="4"/>
        </w:numPr>
        <w:rPr>
          <w:rFonts w:ascii="Times New Roman" w:hAnsi="Times New Roman" w:cs="Times New Roman"/>
          <w:sz w:val="22"/>
          <w:szCs w:val="22"/>
        </w:rPr>
      </w:pPr>
      <w:r>
        <w:rPr>
          <w:rFonts w:ascii="Times New Roman" w:hAnsi="Times New Roman" w:cs="Times New Roman"/>
          <w:sz w:val="22"/>
          <w:szCs w:val="22"/>
        </w:rPr>
        <w:t xml:space="preserve">The renewal fee is $50. There is a six-month grace </w:t>
      </w:r>
      <w:r w:rsidR="00002274">
        <w:rPr>
          <w:rFonts w:ascii="Times New Roman" w:hAnsi="Times New Roman" w:cs="Times New Roman"/>
          <w:sz w:val="22"/>
          <w:szCs w:val="22"/>
        </w:rPr>
        <w:t xml:space="preserve">period, but </w:t>
      </w:r>
      <w:r w:rsidRPr="00002274" w:rsidR="00002274">
        <w:rPr>
          <w:rFonts w:ascii="Times New Roman" w:hAnsi="Times New Roman" w:cs="Times New Roman"/>
          <w:sz w:val="22"/>
          <w:szCs w:val="22"/>
          <w:u w:val="single"/>
        </w:rPr>
        <w:t>an additional $50 late fee</w:t>
      </w:r>
      <w:r w:rsidR="00002274">
        <w:rPr>
          <w:rFonts w:ascii="Times New Roman" w:hAnsi="Times New Roman" w:cs="Times New Roman"/>
          <w:sz w:val="22"/>
          <w:szCs w:val="22"/>
        </w:rPr>
        <w:t xml:space="preserve"> is required to renew.</w:t>
      </w:r>
    </w:p>
    <w:p w:rsidR="001A4591" w:rsidP="001A4591" w:rsidRDefault="0050071D" w14:paraId="5E97F2E8" w14:textId="77777777">
      <w:pPr>
        <w:pStyle w:val="ListParagraph"/>
        <w:numPr>
          <w:ilvl w:val="0"/>
          <w:numId w:val="4"/>
        </w:numPr>
        <w:rPr>
          <w:rFonts w:ascii="Times New Roman" w:hAnsi="Times New Roman" w:cs="Times New Roman"/>
          <w:sz w:val="22"/>
          <w:szCs w:val="22"/>
        </w:rPr>
      </w:pPr>
      <w:r w:rsidRPr="00307766">
        <w:rPr>
          <w:rFonts w:ascii="Times New Roman" w:hAnsi="Times New Roman" w:cs="Times New Roman"/>
          <w:sz w:val="22"/>
          <w:szCs w:val="22"/>
        </w:rPr>
        <w:t>Renew</w:t>
      </w:r>
      <w:r w:rsidR="00307766">
        <w:rPr>
          <w:rFonts w:ascii="Times New Roman" w:hAnsi="Times New Roman" w:cs="Times New Roman"/>
          <w:sz w:val="22"/>
          <w:szCs w:val="22"/>
        </w:rPr>
        <w:t>al</w:t>
      </w:r>
      <w:r w:rsidRPr="00307766">
        <w:rPr>
          <w:rFonts w:ascii="Times New Roman" w:hAnsi="Times New Roman" w:cs="Times New Roman"/>
          <w:sz w:val="22"/>
          <w:szCs w:val="22"/>
        </w:rPr>
        <w:t xml:space="preserve"> cycles</w:t>
      </w:r>
      <w:r w:rsidR="00307766">
        <w:rPr>
          <w:rFonts w:ascii="Times New Roman" w:hAnsi="Times New Roman" w:cs="Times New Roman"/>
          <w:sz w:val="22"/>
          <w:szCs w:val="22"/>
        </w:rPr>
        <w:t xml:space="preserve"> are June and </w:t>
      </w:r>
      <w:r w:rsidR="008A64BB">
        <w:rPr>
          <w:rFonts w:ascii="Times New Roman" w:hAnsi="Times New Roman" w:cs="Times New Roman"/>
          <w:sz w:val="22"/>
          <w:szCs w:val="22"/>
        </w:rPr>
        <w:t>December</w:t>
      </w:r>
      <w:r w:rsidR="00307766">
        <w:rPr>
          <w:rFonts w:ascii="Times New Roman" w:hAnsi="Times New Roman" w:cs="Times New Roman"/>
          <w:sz w:val="22"/>
          <w:szCs w:val="22"/>
        </w:rPr>
        <w:t xml:space="preserve">, whichever is sooner, at least two years from when the </w:t>
      </w:r>
      <w:r w:rsidRPr="0050071D">
        <w:rPr>
          <w:rFonts w:ascii="Times New Roman" w:hAnsi="Times New Roman" w:cs="Times New Roman"/>
          <w:sz w:val="22"/>
          <w:szCs w:val="22"/>
        </w:rPr>
        <w:t xml:space="preserve">person first becomes </w:t>
      </w:r>
      <w:r w:rsidRPr="0050071D" w:rsidR="0094720C">
        <w:rPr>
          <w:rFonts w:ascii="Times New Roman" w:hAnsi="Times New Roman" w:cs="Times New Roman"/>
          <w:sz w:val="22"/>
          <w:szCs w:val="22"/>
        </w:rPr>
        <w:t>certified.</w:t>
      </w:r>
      <w:r w:rsidRPr="0050071D">
        <w:rPr>
          <w:rFonts w:ascii="Times New Roman" w:hAnsi="Times New Roman" w:cs="Times New Roman"/>
          <w:sz w:val="22"/>
          <w:szCs w:val="22"/>
        </w:rPr>
        <w:t xml:space="preserve"> For example, those who successfully pass an</w:t>
      </w:r>
      <w:r w:rsidR="0094720C">
        <w:rPr>
          <w:rFonts w:ascii="Times New Roman" w:hAnsi="Times New Roman" w:cs="Times New Roman"/>
          <w:sz w:val="22"/>
          <w:szCs w:val="22"/>
        </w:rPr>
        <w:t xml:space="preserve"> </w:t>
      </w:r>
      <w:r w:rsidRPr="0050071D">
        <w:rPr>
          <w:rFonts w:ascii="Times New Roman" w:hAnsi="Times New Roman" w:cs="Times New Roman"/>
          <w:sz w:val="22"/>
          <w:szCs w:val="22"/>
        </w:rPr>
        <w:t>April exam would first be due for renewal at the end of June two years later, and then</w:t>
      </w:r>
      <w:r w:rsidR="00A065DB">
        <w:rPr>
          <w:rFonts w:ascii="Times New Roman" w:hAnsi="Times New Roman" w:cs="Times New Roman"/>
          <w:sz w:val="22"/>
          <w:szCs w:val="22"/>
        </w:rPr>
        <w:t xml:space="preserve"> </w:t>
      </w:r>
      <w:r w:rsidRPr="0050071D">
        <w:rPr>
          <w:rFonts w:ascii="Times New Roman" w:hAnsi="Times New Roman" w:cs="Times New Roman"/>
          <w:sz w:val="22"/>
          <w:szCs w:val="22"/>
        </w:rPr>
        <w:t>at th</w:t>
      </w:r>
      <w:r w:rsidR="00A065DB">
        <w:rPr>
          <w:rFonts w:ascii="Times New Roman" w:hAnsi="Times New Roman" w:cs="Times New Roman"/>
          <w:sz w:val="22"/>
          <w:szCs w:val="22"/>
        </w:rPr>
        <w:t xml:space="preserve">e </w:t>
      </w:r>
      <w:r w:rsidRPr="0050071D">
        <w:rPr>
          <w:rFonts w:ascii="Times New Roman" w:hAnsi="Times New Roman" w:cs="Times New Roman"/>
          <w:sz w:val="22"/>
          <w:szCs w:val="22"/>
        </w:rPr>
        <w:t>end</w:t>
      </w:r>
      <w:r w:rsidR="00A065DB">
        <w:rPr>
          <w:rFonts w:ascii="Times New Roman" w:hAnsi="Times New Roman" w:cs="Times New Roman"/>
          <w:sz w:val="22"/>
          <w:szCs w:val="22"/>
        </w:rPr>
        <w:t xml:space="preserve"> </w:t>
      </w:r>
      <w:r w:rsidRPr="0050071D">
        <w:rPr>
          <w:rFonts w:ascii="Times New Roman" w:hAnsi="Times New Roman" w:cs="Times New Roman"/>
          <w:sz w:val="22"/>
          <w:szCs w:val="22"/>
        </w:rPr>
        <w:t xml:space="preserve">of June every two </w:t>
      </w:r>
      <w:r w:rsidR="001A4591">
        <w:rPr>
          <w:rFonts w:ascii="Times New Roman" w:hAnsi="Times New Roman" w:cs="Times New Roman"/>
          <w:sz w:val="22"/>
          <w:szCs w:val="22"/>
        </w:rPr>
        <w:t>years</w:t>
      </w:r>
      <w:r w:rsidRPr="0050071D">
        <w:rPr>
          <w:rFonts w:ascii="Times New Roman" w:hAnsi="Times New Roman" w:cs="Times New Roman"/>
          <w:sz w:val="22"/>
          <w:szCs w:val="22"/>
        </w:rPr>
        <w:t xml:space="preserve"> thereafter.</w:t>
      </w:r>
      <w:r w:rsidR="001A4591">
        <w:rPr>
          <w:rFonts w:ascii="Times New Roman" w:hAnsi="Times New Roman" w:cs="Times New Roman"/>
          <w:sz w:val="22"/>
          <w:szCs w:val="22"/>
        </w:rPr>
        <w:t xml:space="preserve"> </w:t>
      </w:r>
    </w:p>
    <w:p w:rsidRPr="001A4591" w:rsidR="0050071D" w:rsidP="001A4591" w:rsidRDefault="0050071D" w14:paraId="21351FF9" w14:textId="6384E737">
      <w:pPr>
        <w:pStyle w:val="ListParagraph"/>
        <w:numPr>
          <w:ilvl w:val="0"/>
          <w:numId w:val="4"/>
        </w:numPr>
        <w:rPr>
          <w:rFonts w:ascii="Times New Roman" w:hAnsi="Times New Roman" w:cs="Times New Roman"/>
          <w:sz w:val="22"/>
          <w:szCs w:val="22"/>
        </w:rPr>
      </w:pPr>
      <w:r w:rsidRPr="001A4591">
        <w:rPr>
          <w:rFonts w:ascii="Times New Roman" w:hAnsi="Times New Roman" w:cs="Times New Roman"/>
          <w:sz w:val="22"/>
          <w:szCs w:val="22"/>
        </w:rPr>
        <w:t xml:space="preserve">Failure to meet the renewal requirements and maintain </w:t>
      </w:r>
      <w:r w:rsidRPr="001A4591" w:rsidR="001A4591">
        <w:rPr>
          <w:rFonts w:ascii="Times New Roman" w:hAnsi="Times New Roman" w:cs="Times New Roman"/>
          <w:sz w:val="22"/>
          <w:szCs w:val="22"/>
        </w:rPr>
        <w:t>the certification</w:t>
      </w:r>
      <w:r w:rsidRPr="001A4591">
        <w:rPr>
          <w:rFonts w:ascii="Times New Roman" w:hAnsi="Times New Roman" w:cs="Times New Roman"/>
          <w:sz w:val="22"/>
          <w:szCs w:val="22"/>
        </w:rPr>
        <w:t xml:space="preserve"> </w:t>
      </w:r>
      <w:r w:rsidRPr="001A4591" w:rsidR="001A4591">
        <w:rPr>
          <w:rFonts w:ascii="Times New Roman" w:hAnsi="Times New Roman" w:cs="Times New Roman"/>
          <w:sz w:val="22"/>
          <w:szCs w:val="22"/>
        </w:rPr>
        <w:t>is grounds</w:t>
      </w:r>
      <w:r w:rsidRPr="001A4591">
        <w:rPr>
          <w:rFonts w:ascii="Times New Roman" w:hAnsi="Times New Roman" w:cs="Times New Roman"/>
          <w:sz w:val="22"/>
          <w:szCs w:val="22"/>
        </w:rPr>
        <w:t xml:space="preserve"> </w:t>
      </w:r>
      <w:r w:rsidRPr="001A4591" w:rsidR="001A4591">
        <w:rPr>
          <w:rFonts w:ascii="Times New Roman" w:hAnsi="Times New Roman" w:cs="Times New Roman"/>
          <w:sz w:val="22"/>
          <w:szCs w:val="22"/>
        </w:rPr>
        <w:t>for removal</w:t>
      </w:r>
      <w:r w:rsidRPr="001A4591">
        <w:rPr>
          <w:rFonts w:ascii="Times New Roman" w:hAnsi="Times New Roman" w:cs="Times New Roman"/>
          <w:sz w:val="22"/>
          <w:szCs w:val="22"/>
        </w:rPr>
        <w:t xml:space="preserve"> </w:t>
      </w:r>
      <w:r w:rsidR="004E5CCD">
        <w:rPr>
          <w:rFonts w:ascii="Times New Roman" w:hAnsi="Times New Roman" w:cs="Times New Roman"/>
          <w:sz w:val="22"/>
          <w:szCs w:val="22"/>
        </w:rPr>
        <w:t>of</w:t>
      </w:r>
      <w:r w:rsidRPr="001A4591">
        <w:rPr>
          <w:rFonts w:ascii="Times New Roman" w:hAnsi="Times New Roman" w:cs="Times New Roman"/>
          <w:sz w:val="22"/>
          <w:szCs w:val="22"/>
        </w:rPr>
        <w:t xml:space="preserve"> the Tax Collector, regardless of tenure.</w:t>
      </w:r>
    </w:p>
    <w:p w:rsidR="003D1C25" w:rsidP="003D1C25" w:rsidRDefault="003D1C25" w14:paraId="562ED62F" w14:textId="77777777">
      <w:pPr>
        <w:rPr>
          <w:rFonts w:ascii="Times New Roman" w:hAnsi="Times New Roman" w:cs="Times New Roman"/>
          <w:b/>
          <w:bCs/>
          <w:sz w:val="22"/>
          <w:szCs w:val="22"/>
        </w:rPr>
      </w:pPr>
      <w:r w:rsidRPr="003D1C25">
        <w:rPr>
          <w:rFonts w:ascii="Times New Roman" w:hAnsi="Times New Roman" w:cs="Times New Roman"/>
          <w:b/>
          <w:bCs/>
          <w:sz w:val="22"/>
          <w:szCs w:val="22"/>
        </w:rPr>
        <w:t>Appointment Requirements</w:t>
      </w:r>
    </w:p>
    <w:p w:rsidR="0059742B" w:rsidP="00C95EBD" w:rsidRDefault="0059742B" w14:paraId="64EC0BA0" w14:textId="7F3F31B3">
      <w:pPr>
        <w:pStyle w:val="ListParagraph"/>
        <w:numPr>
          <w:ilvl w:val="0"/>
          <w:numId w:val="5"/>
        </w:numPr>
        <w:rPr>
          <w:rFonts w:ascii="Times New Roman" w:hAnsi="Times New Roman" w:cs="Times New Roman"/>
          <w:sz w:val="22"/>
          <w:szCs w:val="22"/>
        </w:rPr>
      </w:pPr>
      <w:proofErr w:type="gramStart"/>
      <w:r>
        <w:rPr>
          <w:rFonts w:ascii="Times New Roman" w:hAnsi="Times New Roman" w:cs="Times New Roman"/>
          <w:sz w:val="22"/>
          <w:szCs w:val="22"/>
        </w:rPr>
        <w:t>A CTC</w:t>
      </w:r>
      <w:proofErr w:type="gramEnd"/>
      <w:r>
        <w:rPr>
          <w:rFonts w:ascii="Times New Roman" w:hAnsi="Times New Roman" w:cs="Times New Roman"/>
          <w:sz w:val="22"/>
          <w:szCs w:val="22"/>
        </w:rPr>
        <w:t xml:space="preserve"> must be a direct employee </w:t>
      </w:r>
      <w:r>
        <w:rPr>
          <w:rFonts w:ascii="Times New Roman" w:hAnsi="Times New Roman" w:cs="Times New Roman"/>
          <w:b/>
          <w:bCs/>
          <w:sz w:val="22"/>
          <w:szCs w:val="22"/>
        </w:rPr>
        <w:t xml:space="preserve">OR </w:t>
      </w:r>
      <w:r>
        <w:rPr>
          <w:rFonts w:ascii="Times New Roman" w:hAnsi="Times New Roman" w:cs="Times New Roman"/>
          <w:sz w:val="22"/>
          <w:szCs w:val="22"/>
        </w:rPr>
        <w:t>a shared service only.</w:t>
      </w:r>
    </w:p>
    <w:p w:rsidR="003D1C25" w:rsidP="00C95EBD" w:rsidRDefault="005A0789" w14:paraId="4204EF8A" w14:textId="219271A2">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 xml:space="preserve">All municipalities are required to appoint </w:t>
      </w:r>
      <w:proofErr w:type="gramStart"/>
      <w:r>
        <w:rPr>
          <w:rFonts w:ascii="Times New Roman" w:hAnsi="Times New Roman" w:cs="Times New Roman"/>
          <w:sz w:val="22"/>
          <w:szCs w:val="22"/>
        </w:rPr>
        <w:t>a CTC</w:t>
      </w:r>
      <w:proofErr w:type="gramEnd"/>
      <w:r>
        <w:rPr>
          <w:rFonts w:ascii="Times New Roman" w:hAnsi="Times New Roman" w:cs="Times New Roman"/>
          <w:sz w:val="22"/>
          <w:szCs w:val="22"/>
        </w:rPr>
        <w:t xml:space="preserve"> as their Tax Collector. There is no vacancy provision</w:t>
      </w:r>
      <w:r w:rsidR="00830CF6">
        <w:rPr>
          <w:rFonts w:ascii="Times New Roman" w:hAnsi="Times New Roman" w:cs="Times New Roman"/>
          <w:sz w:val="22"/>
          <w:szCs w:val="22"/>
        </w:rPr>
        <w:t>. Municipalities must have a CTC appointed Tax Collector. An acting, interim or temporary tax collector are not permitted.</w:t>
      </w:r>
      <w:r w:rsidR="00AB13AE">
        <w:rPr>
          <w:rFonts w:ascii="Times New Roman" w:hAnsi="Times New Roman" w:cs="Times New Roman"/>
          <w:sz w:val="22"/>
          <w:szCs w:val="22"/>
        </w:rPr>
        <w:t xml:space="preserve"> </w:t>
      </w:r>
      <w:r w:rsidRPr="00C95EBD" w:rsidR="00C95EBD">
        <w:rPr>
          <w:rFonts w:ascii="Times New Roman" w:hAnsi="Times New Roman" w:cs="Times New Roman"/>
          <w:sz w:val="22"/>
          <w:szCs w:val="22"/>
        </w:rPr>
        <w:t>If</w:t>
      </w:r>
      <w:r w:rsidR="00C95EBD">
        <w:rPr>
          <w:rFonts w:ascii="Times New Roman" w:hAnsi="Times New Roman" w:cs="Times New Roman"/>
          <w:sz w:val="22"/>
          <w:szCs w:val="22"/>
        </w:rPr>
        <w:t xml:space="preserve"> </w:t>
      </w:r>
      <w:r w:rsidRPr="00C95EBD" w:rsidR="00C95EBD">
        <w:rPr>
          <w:rFonts w:ascii="Times New Roman" w:hAnsi="Times New Roman" w:cs="Times New Roman"/>
          <w:sz w:val="22"/>
          <w:szCs w:val="22"/>
        </w:rPr>
        <w:t>the Tax Collector position becomes vacant, a municipality must fill the position as soon as possible.</w:t>
      </w:r>
      <w:r w:rsidR="00F96E8F">
        <w:rPr>
          <w:rFonts w:ascii="Times New Roman" w:hAnsi="Times New Roman" w:cs="Times New Roman"/>
          <w:sz w:val="22"/>
          <w:szCs w:val="22"/>
        </w:rPr>
        <w:t xml:space="preserve"> (N.J.S.A.</w:t>
      </w:r>
      <w:r w:rsidR="00127589">
        <w:rPr>
          <w:rFonts w:ascii="Times New Roman" w:hAnsi="Times New Roman" w:cs="Times New Roman"/>
          <w:sz w:val="22"/>
          <w:szCs w:val="22"/>
        </w:rPr>
        <w:t xml:space="preserve"> </w:t>
      </w:r>
      <w:proofErr w:type="gramStart"/>
      <w:r w:rsidR="00127589">
        <w:rPr>
          <w:rFonts w:ascii="Times New Roman" w:hAnsi="Times New Roman" w:cs="Times New Roman"/>
          <w:sz w:val="22"/>
          <w:szCs w:val="22"/>
        </w:rPr>
        <w:t>40:A</w:t>
      </w:r>
      <w:proofErr w:type="gramEnd"/>
      <w:r w:rsidR="00127589">
        <w:rPr>
          <w:rFonts w:ascii="Times New Roman" w:hAnsi="Times New Roman" w:cs="Times New Roman"/>
          <w:sz w:val="22"/>
          <w:szCs w:val="22"/>
        </w:rPr>
        <w:t>9-145.8)</w:t>
      </w:r>
    </w:p>
    <w:p w:rsidR="00C95EBD" w:rsidP="008226B8" w:rsidRDefault="008226B8" w14:paraId="7BC78EEC" w14:textId="7724F626">
      <w:pPr>
        <w:pStyle w:val="ListParagraph"/>
        <w:numPr>
          <w:ilvl w:val="0"/>
          <w:numId w:val="5"/>
        </w:numPr>
        <w:rPr>
          <w:rFonts w:ascii="Times New Roman" w:hAnsi="Times New Roman" w:cs="Times New Roman"/>
          <w:sz w:val="22"/>
          <w:szCs w:val="22"/>
        </w:rPr>
      </w:pPr>
      <w:r w:rsidRPr="008226B8">
        <w:rPr>
          <w:rFonts w:ascii="Times New Roman" w:hAnsi="Times New Roman" w:cs="Times New Roman"/>
          <w:sz w:val="22"/>
          <w:szCs w:val="22"/>
        </w:rPr>
        <w:t xml:space="preserve">If the Tax Collector position becomes vacant </w:t>
      </w:r>
      <w:proofErr w:type="gramStart"/>
      <w:r w:rsidRPr="008226B8">
        <w:rPr>
          <w:rFonts w:ascii="Times New Roman" w:hAnsi="Times New Roman" w:cs="Times New Roman"/>
          <w:sz w:val="22"/>
          <w:szCs w:val="22"/>
        </w:rPr>
        <w:t>in the midst of</w:t>
      </w:r>
      <w:proofErr w:type="gramEnd"/>
      <w:r w:rsidRPr="008226B8">
        <w:rPr>
          <w:rFonts w:ascii="Times New Roman" w:hAnsi="Times New Roman" w:cs="Times New Roman"/>
          <w:sz w:val="22"/>
          <w:szCs w:val="22"/>
        </w:rPr>
        <w:t xml:space="preserve"> a </w:t>
      </w:r>
      <w:r w:rsidRPr="008226B8">
        <w:rPr>
          <w:rFonts w:ascii="Times New Roman" w:hAnsi="Times New Roman" w:cs="Times New Roman"/>
          <w:sz w:val="22"/>
          <w:szCs w:val="22"/>
        </w:rPr>
        <w:t>four-year</w:t>
      </w:r>
      <w:r w:rsidRPr="008226B8">
        <w:rPr>
          <w:rFonts w:ascii="Times New Roman" w:hAnsi="Times New Roman" w:cs="Times New Roman"/>
          <w:sz w:val="22"/>
          <w:szCs w:val="22"/>
        </w:rPr>
        <w:t xml:space="preserve"> term, the new Collector</w:t>
      </w:r>
      <w:r>
        <w:rPr>
          <w:rFonts w:ascii="Times New Roman" w:hAnsi="Times New Roman" w:cs="Times New Roman"/>
          <w:sz w:val="22"/>
          <w:szCs w:val="22"/>
        </w:rPr>
        <w:t xml:space="preserve"> </w:t>
      </w:r>
      <w:r w:rsidRPr="008226B8">
        <w:rPr>
          <w:rFonts w:ascii="Times New Roman" w:hAnsi="Times New Roman" w:cs="Times New Roman"/>
          <w:sz w:val="22"/>
          <w:szCs w:val="22"/>
        </w:rPr>
        <w:t>w</w:t>
      </w:r>
      <w:r>
        <w:rPr>
          <w:rFonts w:ascii="Times New Roman" w:hAnsi="Times New Roman" w:cs="Times New Roman"/>
          <w:sz w:val="22"/>
          <w:szCs w:val="22"/>
        </w:rPr>
        <w:t xml:space="preserve">ill fill the balance of that </w:t>
      </w:r>
      <w:r w:rsidR="005C1991">
        <w:rPr>
          <w:rFonts w:ascii="Times New Roman" w:hAnsi="Times New Roman" w:cs="Times New Roman"/>
          <w:sz w:val="22"/>
          <w:szCs w:val="22"/>
        </w:rPr>
        <w:t>term and</w:t>
      </w:r>
      <w:r w:rsidRPr="008226B8">
        <w:rPr>
          <w:rFonts w:ascii="Times New Roman" w:hAnsi="Times New Roman" w:cs="Times New Roman"/>
          <w:sz w:val="22"/>
          <w:szCs w:val="22"/>
        </w:rPr>
        <w:t xml:space="preserve"> can</w:t>
      </w:r>
      <w:r w:rsidR="004B6D53">
        <w:rPr>
          <w:rFonts w:ascii="Times New Roman" w:hAnsi="Times New Roman" w:cs="Times New Roman"/>
          <w:sz w:val="22"/>
          <w:szCs w:val="22"/>
        </w:rPr>
        <w:t xml:space="preserve"> </w:t>
      </w:r>
      <w:r w:rsidRPr="008226B8">
        <w:rPr>
          <w:rFonts w:ascii="Times New Roman" w:hAnsi="Times New Roman" w:cs="Times New Roman"/>
          <w:sz w:val="22"/>
          <w:szCs w:val="22"/>
        </w:rPr>
        <w:t>then</w:t>
      </w:r>
      <w:r w:rsidR="004B6D53">
        <w:rPr>
          <w:rFonts w:ascii="Times New Roman" w:hAnsi="Times New Roman" w:cs="Times New Roman"/>
          <w:sz w:val="22"/>
          <w:szCs w:val="22"/>
        </w:rPr>
        <w:t xml:space="preserve"> </w:t>
      </w:r>
      <w:r w:rsidRPr="008226B8">
        <w:rPr>
          <w:rFonts w:ascii="Times New Roman" w:hAnsi="Times New Roman" w:cs="Times New Roman"/>
          <w:sz w:val="22"/>
          <w:szCs w:val="22"/>
        </w:rPr>
        <w:t>be</w:t>
      </w:r>
      <w:r w:rsidR="004B6D53">
        <w:rPr>
          <w:rFonts w:ascii="Times New Roman" w:hAnsi="Times New Roman" w:cs="Times New Roman"/>
          <w:sz w:val="22"/>
          <w:szCs w:val="22"/>
        </w:rPr>
        <w:t xml:space="preserve"> </w:t>
      </w:r>
      <w:r w:rsidRPr="008226B8">
        <w:rPr>
          <w:rFonts w:ascii="Times New Roman" w:hAnsi="Times New Roman" w:cs="Times New Roman"/>
          <w:sz w:val="22"/>
          <w:szCs w:val="22"/>
        </w:rPr>
        <w:t>rea</w:t>
      </w:r>
      <w:r w:rsidR="004B6D53">
        <w:rPr>
          <w:rFonts w:ascii="Times New Roman" w:hAnsi="Times New Roman" w:cs="Times New Roman"/>
          <w:sz w:val="22"/>
          <w:szCs w:val="22"/>
        </w:rPr>
        <w:t>ppo</w:t>
      </w:r>
      <w:r w:rsidRPr="008226B8">
        <w:rPr>
          <w:rFonts w:ascii="Times New Roman" w:hAnsi="Times New Roman" w:cs="Times New Roman"/>
          <w:sz w:val="22"/>
          <w:szCs w:val="22"/>
        </w:rPr>
        <w:t xml:space="preserve">inted to a new </w:t>
      </w:r>
      <w:r w:rsidRPr="008226B8" w:rsidR="004B6D53">
        <w:rPr>
          <w:rFonts w:ascii="Times New Roman" w:hAnsi="Times New Roman" w:cs="Times New Roman"/>
          <w:sz w:val="22"/>
          <w:szCs w:val="22"/>
        </w:rPr>
        <w:t>four-year</w:t>
      </w:r>
      <w:r w:rsidRPr="008226B8">
        <w:rPr>
          <w:rFonts w:ascii="Times New Roman" w:hAnsi="Times New Roman" w:cs="Times New Roman"/>
          <w:sz w:val="22"/>
          <w:szCs w:val="22"/>
        </w:rPr>
        <w:t xml:space="preserve"> </w:t>
      </w:r>
      <w:r w:rsidRPr="008226B8" w:rsidR="001640A8">
        <w:rPr>
          <w:rFonts w:ascii="Times New Roman" w:hAnsi="Times New Roman" w:cs="Times New Roman"/>
          <w:sz w:val="22"/>
          <w:szCs w:val="22"/>
        </w:rPr>
        <w:t>term.</w:t>
      </w:r>
      <w:r w:rsidRPr="008226B8">
        <w:rPr>
          <w:rFonts w:ascii="Times New Roman" w:hAnsi="Times New Roman" w:cs="Times New Roman"/>
          <w:sz w:val="22"/>
          <w:szCs w:val="22"/>
        </w:rPr>
        <w:t xml:space="preserve"> Where the</w:t>
      </w:r>
      <w:r>
        <w:rPr>
          <w:rFonts w:ascii="Times New Roman" w:hAnsi="Times New Roman" w:cs="Times New Roman"/>
          <w:sz w:val="22"/>
          <w:szCs w:val="22"/>
        </w:rPr>
        <w:t xml:space="preserve"> </w:t>
      </w:r>
      <w:r w:rsidRPr="008226B8">
        <w:rPr>
          <w:rFonts w:ascii="Times New Roman" w:hAnsi="Times New Roman" w:cs="Times New Roman"/>
          <w:sz w:val="22"/>
          <w:szCs w:val="22"/>
        </w:rPr>
        <w:t xml:space="preserve">position was vacated by a tenured Collector, the new Collector </w:t>
      </w:r>
      <w:r w:rsidR="004B6D53">
        <w:rPr>
          <w:rFonts w:ascii="Times New Roman" w:hAnsi="Times New Roman" w:cs="Times New Roman"/>
          <w:sz w:val="22"/>
          <w:szCs w:val="22"/>
        </w:rPr>
        <w:t>will</w:t>
      </w:r>
      <w:r w:rsidRPr="008226B8">
        <w:rPr>
          <w:rFonts w:ascii="Times New Roman" w:hAnsi="Times New Roman" w:cs="Times New Roman"/>
          <w:sz w:val="22"/>
          <w:szCs w:val="22"/>
        </w:rPr>
        <w:t xml:space="preserve"> serve</w:t>
      </w:r>
      <w:r w:rsidR="004B6D53">
        <w:rPr>
          <w:rFonts w:ascii="Times New Roman" w:hAnsi="Times New Roman" w:cs="Times New Roman"/>
          <w:sz w:val="22"/>
          <w:szCs w:val="22"/>
        </w:rPr>
        <w:t xml:space="preserve"> for a</w:t>
      </w:r>
      <w:r w:rsidRPr="008226B8">
        <w:rPr>
          <w:rFonts w:ascii="Times New Roman" w:hAnsi="Times New Roman" w:cs="Times New Roman"/>
          <w:sz w:val="22"/>
          <w:szCs w:val="22"/>
        </w:rPr>
        <w:t xml:space="preserve"> </w:t>
      </w:r>
      <w:r w:rsidRPr="008226B8" w:rsidR="005C1991">
        <w:rPr>
          <w:rFonts w:ascii="Times New Roman" w:hAnsi="Times New Roman" w:cs="Times New Roman"/>
          <w:sz w:val="22"/>
          <w:szCs w:val="22"/>
        </w:rPr>
        <w:t>four-year</w:t>
      </w:r>
      <w:r w:rsidRPr="008226B8">
        <w:rPr>
          <w:rFonts w:ascii="Times New Roman" w:hAnsi="Times New Roman" w:cs="Times New Roman"/>
          <w:sz w:val="22"/>
          <w:szCs w:val="22"/>
        </w:rPr>
        <w:t xml:space="preserve"> term</w:t>
      </w:r>
      <w:r w:rsidR="004B6D53">
        <w:rPr>
          <w:rFonts w:ascii="Times New Roman" w:hAnsi="Times New Roman" w:cs="Times New Roman"/>
          <w:sz w:val="22"/>
          <w:szCs w:val="22"/>
        </w:rPr>
        <w:t xml:space="preserve"> commencing January 1 ne</w:t>
      </w:r>
      <w:r w:rsidR="005C1991">
        <w:rPr>
          <w:rFonts w:ascii="Times New Roman" w:hAnsi="Times New Roman" w:cs="Times New Roman"/>
          <w:sz w:val="22"/>
          <w:szCs w:val="22"/>
        </w:rPr>
        <w:t xml:space="preserve">xt following the date of appointment. In other words, the Collector will serve the balance of the year they are appointed and then serve four years starting in January. </w:t>
      </w:r>
    </w:p>
    <w:p w:rsidR="005C1991" w:rsidP="00F96E8F" w:rsidRDefault="00F96E8F" w14:paraId="05BDD6E3" w14:textId="6FA353E0">
      <w:pPr>
        <w:rPr>
          <w:rFonts w:ascii="Times New Roman" w:hAnsi="Times New Roman" w:cs="Times New Roman"/>
          <w:b/>
          <w:bCs/>
          <w:sz w:val="22"/>
          <w:szCs w:val="22"/>
        </w:rPr>
      </w:pPr>
      <w:r w:rsidRPr="00F96E8F">
        <w:rPr>
          <w:rFonts w:ascii="Times New Roman" w:hAnsi="Times New Roman" w:cs="Times New Roman"/>
          <w:b/>
          <w:bCs/>
          <w:sz w:val="22"/>
          <w:szCs w:val="22"/>
        </w:rPr>
        <w:t>Tenure for Tax Collectors</w:t>
      </w:r>
    </w:p>
    <w:p w:rsidR="00F96E8F" w:rsidP="00FA244D" w:rsidRDefault="00FA244D" w14:paraId="72FD139D" w14:textId="6810374F">
      <w:pPr>
        <w:pStyle w:val="ListParagraph"/>
        <w:numPr>
          <w:ilvl w:val="0"/>
          <w:numId w:val="6"/>
        </w:numPr>
        <w:rPr>
          <w:rFonts w:ascii="Times New Roman" w:hAnsi="Times New Roman" w:cs="Times New Roman"/>
          <w:sz w:val="22"/>
          <w:szCs w:val="22"/>
        </w:rPr>
      </w:pPr>
      <w:r w:rsidRPr="00FA244D">
        <w:rPr>
          <w:rFonts w:ascii="Times New Roman" w:hAnsi="Times New Roman" w:cs="Times New Roman"/>
          <w:sz w:val="22"/>
          <w:szCs w:val="22"/>
        </w:rPr>
        <w:t>Tenure is not obtained simply after four years of service. Collectors obtain tenure upon being</w:t>
      </w:r>
      <w:r>
        <w:rPr>
          <w:rFonts w:ascii="Times New Roman" w:hAnsi="Times New Roman" w:cs="Times New Roman"/>
          <w:sz w:val="22"/>
          <w:szCs w:val="22"/>
        </w:rPr>
        <w:t xml:space="preserve"> </w:t>
      </w:r>
      <w:r w:rsidRPr="00FA244D">
        <w:rPr>
          <w:rFonts w:ascii="Times New Roman" w:hAnsi="Times New Roman" w:cs="Times New Roman"/>
          <w:sz w:val="22"/>
          <w:szCs w:val="22"/>
        </w:rPr>
        <w:t xml:space="preserve">reappointed </w:t>
      </w:r>
      <w:r w:rsidRPr="00FA244D">
        <w:rPr>
          <w:rFonts w:ascii="Times New Roman" w:hAnsi="Times New Roman" w:cs="Times New Roman"/>
          <w:b/>
          <w:bCs/>
          <w:sz w:val="22"/>
          <w:szCs w:val="22"/>
        </w:rPr>
        <w:t xml:space="preserve">after serving four consecutive years as Tax Collector. </w:t>
      </w:r>
      <w:r w:rsidRPr="00FA244D">
        <w:rPr>
          <w:rFonts w:ascii="Times New Roman" w:hAnsi="Times New Roman" w:cs="Times New Roman"/>
          <w:sz w:val="22"/>
          <w:szCs w:val="22"/>
        </w:rPr>
        <w:t>Tenure cannot be obtained</w:t>
      </w:r>
      <w:r>
        <w:rPr>
          <w:rFonts w:ascii="Times New Roman" w:hAnsi="Times New Roman" w:cs="Times New Roman"/>
          <w:sz w:val="22"/>
          <w:szCs w:val="22"/>
        </w:rPr>
        <w:t xml:space="preserve"> </w:t>
      </w:r>
      <w:r w:rsidRPr="00FA244D">
        <w:rPr>
          <w:rFonts w:ascii="Times New Roman" w:hAnsi="Times New Roman" w:cs="Times New Roman"/>
          <w:sz w:val="22"/>
          <w:szCs w:val="22"/>
        </w:rPr>
        <w:t>during</w:t>
      </w:r>
      <w:r w:rsidRPr="00FA244D">
        <w:rPr>
          <w:rFonts w:ascii="Times New Roman" w:hAnsi="Times New Roman" w:cs="Times New Roman"/>
          <w:sz w:val="22"/>
          <w:szCs w:val="22"/>
        </w:rPr>
        <w:t xml:space="preserve"> a term. For instance, if a Collector is appointed to fill the final two years of an</w:t>
      </w:r>
      <w:r>
        <w:rPr>
          <w:rFonts w:ascii="Times New Roman" w:hAnsi="Times New Roman" w:cs="Times New Roman"/>
          <w:sz w:val="22"/>
          <w:szCs w:val="22"/>
        </w:rPr>
        <w:t xml:space="preserve"> </w:t>
      </w:r>
      <w:r w:rsidRPr="00FA244D">
        <w:rPr>
          <w:rFonts w:ascii="Times New Roman" w:hAnsi="Times New Roman" w:cs="Times New Roman"/>
          <w:sz w:val="22"/>
          <w:szCs w:val="22"/>
        </w:rPr>
        <w:t>unexpired fou</w:t>
      </w:r>
      <w:r>
        <w:rPr>
          <w:rFonts w:ascii="Times New Roman" w:hAnsi="Times New Roman" w:cs="Times New Roman"/>
          <w:sz w:val="22"/>
          <w:szCs w:val="22"/>
        </w:rPr>
        <w:t>r-</w:t>
      </w:r>
      <w:r w:rsidRPr="00FA244D">
        <w:rPr>
          <w:rFonts w:ascii="Times New Roman" w:hAnsi="Times New Roman" w:cs="Times New Roman"/>
          <w:sz w:val="22"/>
          <w:szCs w:val="22"/>
        </w:rPr>
        <w:t>year term, they would have to serve those two years, be reappointed to the full</w:t>
      </w:r>
      <w:r>
        <w:rPr>
          <w:rFonts w:ascii="Times New Roman" w:hAnsi="Times New Roman" w:cs="Times New Roman"/>
          <w:sz w:val="22"/>
          <w:szCs w:val="22"/>
        </w:rPr>
        <w:t xml:space="preserve"> </w:t>
      </w:r>
      <w:r w:rsidRPr="00FA244D">
        <w:rPr>
          <w:rFonts w:ascii="Times New Roman" w:hAnsi="Times New Roman" w:cs="Times New Roman"/>
          <w:sz w:val="22"/>
          <w:szCs w:val="22"/>
        </w:rPr>
        <w:t>four</w:t>
      </w:r>
      <w:r>
        <w:rPr>
          <w:rFonts w:ascii="Times New Roman" w:hAnsi="Times New Roman" w:cs="Times New Roman"/>
          <w:sz w:val="22"/>
          <w:szCs w:val="22"/>
        </w:rPr>
        <w:t>-</w:t>
      </w:r>
      <w:r w:rsidRPr="00FA244D">
        <w:rPr>
          <w:rFonts w:ascii="Times New Roman" w:hAnsi="Times New Roman" w:cs="Times New Roman"/>
          <w:sz w:val="22"/>
          <w:szCs w:val="22"/>
        </w:rPr>
        <w:t xml:space="preserve">year term, and then be reappointed again after that </w:t>
      </w:r>
      <w:r w:rsidRPr="00FA244D">
        <w:rPr>
          <w:rFonts w:ascii="Times New Roman" w:hAnsi="Times New Roman" w:cs="Times New Roman"/>
          <w:sz w:val="22"/>
          <w:szCs w:val="22"/>
        </w:rPr>
        <w:t>four-year</w:t>
      </w:r>
      <w:r w:rsidRPr="00FA244D">
        <w:rPr>
          <w:rFonts w:ascii="Times New Roman" w:hAnsi="Times New Roman" w:cs="Times New Roman"/>
          <w:sz w:val="22"/>
          <w:szCs w:val="22"/>
        </w:rPr>
        <w:t xml:space="preserve"> term. Under such a scenario,</w:t>
      </w:r>
      <w:r>
        <w:rPr>
          <w:rFonts w:ascii="Times New Roman" w:hAnsi="Times New Roman" w:cs="Times New Roman"/>
          <w:sz w:val="22"/>
          <w:szCs w:val="22"/>
        </w:rPr>
        <w:t xml:space="preserve"> </w:t>
      </w:r>
      <w:r w:rsidRPr="00FA244D">
        <w:rPr>
          <w:rFonts w:ascii="Times New Roman" w:hAnsi="Times New Roman" w:cs="Times New Roman"/>
          <w:sz w:val="22"/>
          <w:szCs w:val="22"/>
        </w:rPr>
        <w:t xml:space="preserve">the Collector would </w:t>
      </w:r>
      <w:r w:rsidRPr="00FA244D">
        <w:rPr>
          <w:rFonts w:ascii="Times New Roman" w:hAnsi="Times New Roman" w:cs="Times New Roman"/>
          <w:sz w:val="22"/>
          <w:szCs w:val="22"/>
        </w:rPr>
        <w:t>serve</w:t>
      </w:r>
      <w:r w:rsidRPr="00FA244D">
        <w:rPr>
          <w:rFonts w:ascii="Times New Roman" w:hAnsi="Times New Roman" w:cs="Times New Roman"/>
          <w:sz w:val="22"/>
          <w:szCs w:val="22"/>
        </w:rPr>
        <w:t xml:space="preserve"> six years prior to reappointment </w:t>
      </w:r>
      <w:r w:rsidRPr="00FA244D">
        <w:rPr>
          <w:rFonts w:ascii="Times New Roman" w:hAnsi="Times New Roman" w:cs="Times New Roman"/>
          <w:sz w:val="22"/>
          <w:szCs w:val="22"/>
        </w:rPr>
        <w:t>to</w:t>
      </w:r>
      <w:r w:rsidRPr="00FA244D">
        <w:rPr>
          <w:rFonts w:ascii="Times New Roman" w:hAnsi="Times New Roman" w:cs="Times New Roman"/>
          <w:sz w:val="22"/>
          <w:szCs w:val="22"/>
        </w:rPr>
        <w:t xml:space="preserve"> obtain tenure.</w:t>
      </w:r>
      <w:r>
        <w:rPr>
          <w:rFonts w:ascii="Times New Roman" w:hAnsi="Times New Roman" w:cs="Times New Roman"/>
          <w:sz w:val="22"/>
          <w:szCs w:val="22"/>
        </w:rPr>
        <w:t xml:space="preserve"> </w:t>
      </w:r>
      <w:r>
        <w:rPr>
          <w:rFonts w:ascii="Times New Roman" w:hAnsi="Times New Roman" w:cs="Times New Roman"/>
          <w:sz w:val="22"/>
          <w:szCs w:val="22"/>
        </w:rPr>
        <w:t xml:space="preserve">(N.J.S.A. </w:t>
      </w:r>
      <w:proofErr w:type="gramStart"/>
      <w:r>
        <w:rPr>
          <w:rFonts w:ascii="Times New Roman" w:hAnsi="Times New Roman" w:cs="Times New Roman"/>
          <w:sz w:val="22"/>
          <w:szCs w:val="22"/>
        </w:rPr>
        <w:t>40:A</w:t>
      </w:r>
      <w:proofErr w:type="gramEnd"/>
      <w:r>
        <w:rPr>
          <w:rFonts w:ascii="Times New Roman" w:hAnsi="Times New Roman" w:cs="Times New Roman"/>
          <w:sz w:val="22"/>
          <w:szCs w:val="22"/>
        </w:rPr>
        <w:t>9-145.8)</w:t>
      </w:r>
    </w:p>
    <w:p w:rsidRPr="007E0493" w:rsidR="007E0493" w:rsidP="007E0493" w:rsidRDefault="007E0493" w14:paraId="0F87DE8C" w14:textId="49C1CC7F">
      <w:pPr>
        <w:pStyle w:val="ListParagraph"/>
        <w:numPr>
          <w:ilvl w:val="0"/>
          <w:numId w:val="6"/>
        </w:numPr>
        <w:rPr>
          <w:rFonts w:ascii="Times New Roman" w:hAnsi="Times New Roman" w:cs="Times New Roman"/>
          <w:sz w:val="22"/>
          <w:szCs w:val="22"/>
        </w:rPr>
      </w:pPr>
      <w:r w:rsidRPr="007E0493">
        <w:rPr>
          <w:rFonts w:ascii="Times New Roman" w:hAnsi="Times New Roman" w:cs="Times New Roman"/>
          <w:sz w:val="22"/>
          <w:szCs w:val="22"/>
        </w:rPr>
        <w:t>Upon meeting the requirements, tenure is automatic by statute, there is no filing requirement with the Division.</w:t>
      </w:r>
    </w:p>
    <w:p w:rsidRPr="0091707F" w:rsidR="0091707F" w:rsidP="0091707F" w:rsidRDefault="0091707F" w14:paraId="3DECB3DD" w14:textId="77777777">
      <w:pPr>
        <w:autoSpaceDE w:val="0"/>
        <w:autoSpaceDN w:val="0"/>
        <w:adjustRightInd w:val="0"/>
        <w:spacing w:after="0" w:line="240" w:lineRule="auto"/>
        <w:rPr>
          <w:rFonts w:ascii="Times New Roman" w:hAnsi="Times New Roman" w:cs="Times New Roman"/>
          <w:b/>
          <w:bCs/>
          <w:sz w:val="22"/>
          <w:szCs w:val="22"/>
        </w:rPr>
      </w:pPr>
      <w:r w:rsidRPr="0091707F">
        <w:rPr>
          <w:rFonts w:ascii="Times New Roman" w:hAnsi="Times New Roman" w:cs="Times New Roman"/>
          <w:b/>
          <w:bCs/>
          <w:sz w:val="22"/>
          <w:szCs w:val="22"/>
        </w:rPr>
        <w:t>Removal of a Tax Collector</w:t>
      </w:r>
    </w:p>
    <w:p w:rsidR="0091707F" w:rsidP="0091707F" w:rsidRDefault="0091707F" w14:paraId="22A6CAD2" w14:textId="77777777">
      <w:pPr>
        <w:pStyle w:val="ListParagraph"/>
        <w:numPr>
          <w:ilvl w:val="0"/>
          <w:numId w:val="7"/>
        </w:numPr>
        <w:autoSpaceDE w:val="0"/>
        <w:autoSpaceDN w:val="0"/>
        <w:adjustRightInd w:val="0"/>
        <w:spacing w:after="0" w:line="240" w:lineRule="auto"/>
        <w:rPr>
          <w:rFonts w:ascii="Times New Roman" w:hAnsi="Times New Roman" w:cs="Times New Roman"/>
          <w:sz w:val="22"/>
          <w:szCs w:val="22"/>
        </w:rPr>
      </w:pPr>
      <w:r w:rsidRPr="0091707F">
        <w:rPr>
          <w:rFonts w:ascii="Times New Roman" w:hAnsi="Times New Roman" w:cs="Times New Roman"/>
          <w:sz w:val="22"/>
          <w:szCs w:val="22"/>
        </w:rPr>
        <w:t>Any</w:t>
      </w:r>
      <w:r w:rsidRPr="0091707F">
        <w:rPr>
          <w:rFonts w:ascii="Times New Roman" w:hAnsi="Times New Roman" w:cs="Times New Roman"/>
          <w:sz w:val="22"/>
          <w:szCs w:val="22"/>
        </w:rPr>
        <w:t xml:space="preserve"> </w:t>
      </w:r>
      <w:r w:rsidRPr="0091707F">
        <w:rPr>
          <w:rFonts w:ascii="Times New Roman" w:hAnsi="Times New Roman" w:cs="Times New Roman"/>
          <w:sz w:val="22"/>
          <w:szCs w:val="22"/>
        </w:rPr>
        <w:t xml:space="preserve">tenured Tax Collector can be removed by the Director </w:t>
      </w:r>
      <w:r w:rsidRPr="0091707F">
        <w:rPr>
          <w:rFonts w:ascii="Times New Roman" w:hAnsi="Times New Roman" w:cs="Times New Roman"/>
          <w:sz w:val="22"/>
          <w:szCs w:val="22"/>
        </w:rPr>
        <w:t>for</w:t>
      </w:r>
      <w:r w:rsidRPr="0091707F">
        <w:rPr>
          <w:rFonts w:ascii="Times New Roman" w:hAnsi="Times New Roman" w:cs="Times New Roman"/>
          <w:sz w:val="22"/>
          <w:szCs w:val="22"/>
        </w:rPr>
        <w:t xml:space="preserve"> good cause. The Tax Collector</w:t>
      </w:r>
      <w:r>
        <w:rPr>
          <w:rFonts w:ascii="Times New Roman" w:hAnsi="Times New Roman" w:cs="Times New Roman"/>
          <w:sz w:val="22"/>
          <w:szCs w:val="22"/>
        </w:rPr>
        <w:t xml:space="preserve"> </w:t>
      </w:r>
      <w:r w:rsidRPr="0091707F">
        <w:rPr>
          <w:rFonts w:ascii="Times New Roman" w:hAnsi="Times New Roman" w:cs="Times New Roman"/>
          <w:sz w:val="22"/>
          <w:szCs w:val="22"/>
        </w:rPr>
        <w:t>would be entitled to an administrative hearing before the Director, or their designee. Normally,</w:t>
      </w:r>
      <w:r>
        <w:rPr>
          <w:rFonts w:ascii="Times New Roman" w:hAnsi="Times New Roman" w:cs="Times New Roman"/>
          <w:sz w:val="22"/>
          <w:szCs w:val="22"/>
        </w:rPr>
        <w:t xml:space="preserve"> </w:t>
      </w:r>
      <w:r w:rsidRPr="0091707F">
        <w:rPr>
          <w:rFonts w:ascii="Times New Roman" w:hAnsi="Times New Roman" w:cs="Times New Roman"/>
          <w:sz w:val="22"/>
          <w:szCs w:val="22"/>
        </w:rPr>
        <w:t>this</w:t>
      </w:r>
      <w:r>
        <w:rPr>
          <w:rFonts w:ascii="Times New Roman" w:hAnsi="Times New Roman" w:cs="Times New Roman"/>
          <w:sz w:val="22"/>
          <w:szCs w:val="22"/>
        </w:rPr>
        <w:t xml:space="preserve"> </w:t>
      </w:r>
      <w:r w:rsidRPr="0091707F">
        <w:rPr>
          <w:rFonts w:ascii="Times New Roman" w:hAnsi="Times New Roman" w:cs="Times New Roman"/>
          <w:sz w:val="22"/>
          <w:szCs w:val="22"/>
        </w:rPr>
        <w:t>process would occur upon receipt of a formal complaint for removal from a municipal</w:t>
      </w:r>
      <w:r>
        <w:rPr>
          <w:rFonts w:ascii="Times New Roman" w:hAnsi="Times New Roman" w:cs="Times New Roman"/>
          <w:sz w:val="22"/>
          <w:szCs w:val="22"/>
        </w:rPr>
        <w:t xml:space="preserve"> </w:t>
      </w:r>
      <w:r w:rsidRPr="0091707F">
        <w:rPr>
          <w:rFonts w:ascii="Times New Roman" w:hAnsi="Times New Roman" w:cs="Times New Roman"/>
          <w:sz w:val="22"/>
          <w:szCs w:val="22"/>
        </w:rPr>
        <w:t>governing body.</w:t>
      </w:r>
    </w:p>
    <w:p w:rsidRPr="0091707F" w:rsidR="0091707F" w:rsidP="0091707F" w:rsidRDefault="0091707F" w14:paraId="4FC9D54C" w14:textId="7073867E">
      <w:pPr>
        <w:autoSpaceDE w:val="0"/>
        <w:autoSpaceDN w:val="0"/>
        <w:adjustRightInd w:val="0"/>
        <w:spacing w:after="0" w:line="240" w:lineRule="auto"/>
        <w:rPr>
          <w:rFonts w:ascii="Times New Roman" w:hAnsi="Times New Roman" w:cs="Times New Roman"/>
          <w:sz w:val="22"/>
          <w:szCs w:val="22"/>
        </w:rPr>
      </w:pPr>
      <w:r w:rsidRPr="0091707F">
        <w:rPr>
          <w:rFonts w:ascii="Times New Roman" w:hAnsi="Times New Roman" w:cs="Times New Roman"/>
          <w:b/>
          <w:bCs/>
          <w:sz w:val="22"/>
          <w:szCs w:val="22"/>
        </w:rPr>
        <w:t xml:space="preserve">Revocation/Suspension of a CTC Certificate </w:t>
      </w:r>
    </w:p>
    <w:p w:rsidRPr="00E31B9A" w:rsidR="0091707F" w:rsidP="00E31B9A" w:rsidRDefault="0091707F" w14:paraId="68219485" w14:textId="5363FC88">
      <w:pPr>
        <w:pStyle w:val="ListParagraph"/>
        <w:numPr>
          <w:ilvl w:val="0"/>
          <w:numId w:val="6"/>
        </w:numPr>
        <w:autoSpaceDE w:val="0"/>
        <w:autoSpaceDN w:val="0"/>
        <w:adjustRightInd w:val="0"/>
        <w:spacing w:after="0" w:line="240" w:lineRule="auto"/>
        <w:rPr>
          <w:rFonts w:ascii="Times New Roman" w:hAnsi="Times New Roman" w:cs="Times New Roman"/>
          <w:sz w:val="22"/>
          <w:szCs w:val="22"/>
        </w:rPr>
      </w:pPr>
      <w:r w:rsidRPr="0091707F">
        <w:rPr>
          <w:rFonts w:ascii="Times New Roman" w:hAnsi="Times New Roman" w:cs="Times New Roman"/>
          <w:sz w:val="22"/>
          <w:szCs w:val="22"/>
        </w:rPr>
        <w:t>The</w:t>
      </w:r>
      <w:r>
        <w:rPr>
          <w:rFonts w:ascii="Times New Roman" w:hAnsi="Times New Roman" w:cs="Times New Roman"/>
          <w:sz w:val="22"/>
          <w:szCs w:val="22"/>
        </w:rPr>
        <w:t xml:space="preserve"> Director can move to revoke or suspend the CTC</w:t>
      </w:r>
      <w:r w:rsidR="00E31B9A">
        <w:rPr>
          <w:rFonts w:ascii="Times New Roman" w:hAnsi="Times New Roman" w:cs="Times New Roman"/>
          <w:sz w:val="22"/>
          <w:szCs w:val="22"/>
        </w:rPr>
        <w:t xml:space="preserve"> certification </w:t>
      </w:r>
      <w:r w:rsidRPr="0091707F">
        <w:rPr>
          <w:rFonts w:ascii="Times New Roman" w:hAnsi="Times New Roman" w:cs="Times New Roman"/>
          <w:sz w:val="22"/>
          <w:szCs w:val="22"/>
        </w:rPr>
        <w:t>of an individual for good</w:t>
      </w:r>
      <w:r w:rsidR="00E31B9A">
        <w:rPr>
          <w:rFonts w:ascii="Times New Roman" w:hAnsi="Times New Roman" w:cs="Times New Roman"/>
          <w:sz w:val="22"/>
          <w:szCs w:val="22"/>
        </w:rPr>
        <w:t xml:space="preserve"> </w:t>
      </w:r>
      <w:r w:rsidRPr="00E31B9A">
        <w:rPr>
          <w:rFonts w:ascii="Times New Roman" w:hAnsi="Times New Roman" w:cs="Times New Roman"/>
          <w:sz w:val="22"/>
          <w:szCs w:val="22"/>
        </w:rPr>
        <w:t>cause. A formal complaint from the governing body is not required. Either through discovery in</w:t>
      </w:r>
      <w:r w:rsidR="00E31B9A">
        <w:rPr>
          <w:rFonts w:ascii="Times New Roman" w:hAnsi="Times New Roman" w:cs="Times New Roman"/>
          <w:sz w:val="22"/>
          <w:szCs w:val="22"/>
        </w:rPr>
        <w:t xml:space="preserve"> </w:t>
      </w:r>
      <w:r w:rsidRPr="00E31B9A">
        <w:rPr>
          <w:rFonts w:ascii="Times New Roman" w:hAnsi="Times New Roman" w:cs="Times New Roman"/>
          <w:sz w:val="22"/>
          <w:szCs w:val="22"/>
        </w:rPr>
        <w:t xml:space="preserve">the course of </w:t>
      </w:r>
      <w:r w:rsidR="00E31B9A">
        <w:rPr>
          <w:rFonts w:ascii="Times New Roman" w:hAnsi="Times New Roman" w:cs="Times New Roman"/>
          <w:sz w:val="22"/>
          <w:szCs w:val="22"/>
        </w:rPr>
        <w:t>their</w:t>
      </w:r>
      <w:r w:rsidRPr="00E31B9A">
        <w:rPr>
          <w:rFonts w:ascii="Times New Roman" w:hAnsi="Times New Roman" w:cs="Times New Roman"/>
          <w:sz w:val="22"/>
          <w:szCs w:val="22"/>
        </w:rPr>
        <w:t xml:space="preserve"> day</w:t>
      </w:r>
      <w:r w:rsidR="00E31B9A">
        <w:rPr>
          <w:rFonts w:ascii="Times New Roman" w:hAnsi="Times New Roman" w:cs="Times New Roman"/>
          <w:sz w:val="22"/>
          <w:szCs w:val="22"/>
        </w:rPr>
        <w:t>-</w:t>
      </w:r>
      <w:r w:rsidRPr="00E31B9A">
        <w:rPr>
          <w:rFonts w:ascii="Times New Roman" w:hAnsi="Times New Roman" w:cs="Times New Roman"/>
          <w:sz w:val="22"/>
          <w:szCs w:val="22"/>
        </w:rPr>
        <w:t>to</w:t>
      </w:r>
      <w:r w:rsidR="00E31B9A">
        <w:rPr>
          <w:rFonts w:ascii="Times New Roman" w:hAnsi="Times New Roman" w:cs="Times New Roman"/>
          <w:sz w:val="22"/>
          <w:szCs w:val="22"/>
        </w:rPr>
        <w:t>-</w:t>
      </w:r>
      <w:r w:rsidRPr="00E31B9A">
        <w:rPr>
          <w:rFonts w:ascii="Times New Roman" w:hAnsi="Times New Roman" w:cs="Times New Roman"/>
          <w:sz w:val="22"/>
          <w:szCs w:val="22"/>
        </w:rPr>
        <w:t xml:space="preserve">day duties, or upon written </w:t>
      </w:r>
      <w:proofErr w:type="gramStart"/>
      <w:r w:rsidRPr="00E31B9A">
        <w:rPr>
          <w:rFonts w:ascii="Times New Roman" w:hAnsi="Times New Roman" w:cs="Times New Roman"/>
          <w:sz w:val="22"/>
          <w:szCs w:val="22"/>
        </w:rPr>
        <w:t>complaint</w:t>
      </w:r>
      <w:proofErr w:type="gramEnd"/>
      <w:r w:rsidRPr="00E31B9A">
        <w:rPr>
          <w:rFonts w:ascii="Times New Roman" w:hAnsi="Times New Roman" w:cs="Times New Roman"/>
          <w:sz w:val="22"/>
          <w:szCs w:val="22"/>
        </w:rPr>
        <w:t xml:space="preserve"> from the public, the Director</w:t>
      </w:r>
      <w:r w:rsidR="00E31B9A">
        <w:rPr>
          <w:rFonts w:ascii="Times New Roman" w:hAnsi="Times New Roman" w:cs="Times New Roman"/>
          <w:sz w:val="22"/>
          <w:szCs w:val="22"/>
        </w:rPr>
        <w:t xml:space="preserve"> </w:t>
      </w:r>
      <w:r w:rsidRPr="00E31B9A">
        <w:rPr>
          <w:rFonts w:ascii="Times New Roman" w:hAnsi="Times New Roman" w:cs="Times New Roman"/>
          <w:sz w:val="22"/>
          <w:szCs w:val="22"/>
        </w:rPr>
        <w:t xml:space="preserve">can initiate an investigation' into whether a CTC certificate should be revoked/suspended. </w:t>
      </w:r>
      <w:proofErr w:type="gramStart"/>
      <w:r w:rsidRPr="00E31B9A">
        <w:rPr>
          <w:rFonts w:ascii="Times New Roman" w:hAnsi="Times New Roman" w:cs="Times New Roman"/>
          <w:sz w:val="22"/>
          <w:szCs w:val="22"/>
        </w:rPr>
        <w:t>The</w:t>
      </w:r>
      <w:r w:rsidR="00E31B9A">
        <w:rPr>
          <w:rFonts w:ascii="Times New Roman" w:hAnsi="Times New Roman" w:cs="Times New Roman"/>
          <w:sz w:val="22"/>
          <w:szCs w:val="22"/>
        </w:rPr>
        <w:t xml:space="preserve"> </w:t>
      </w:r>
      <w:r w:rsidRPr="00E31B9A">
        <w:rPr>
          <w:rFonts w:ascii="Times New Roman" w:hAnsi="Times New Roman" w:cs="Times New Roman"/>
          <w:sz w:val="22"/>
          <w:szCs w:val="22"/>
        </w:rPr>
        <w:t>CTC</w:t>
      </w:r>
      <w:proofErr w:type="gramEnd"/>
      <w:r w:rsidRPr="00E31B9A">
        <w:rPr>
          <w:rFonts w:ascii="Times New Roman" w:hAnsi="Times New Roman" w:cs="Times New Roman"/>
          <w:sz w:val="22"/>
          <w:szCs w:val="22"/>
        </w:rPr>
        <w:t xml:space="preserve"> would be entitled to an administrative hearing before the Director, or their </w:t>
      </w:r>
      <w:proofErr w:type="gramStart"/>
      <w:r w:rsidRPr="00E31B9A">
        <w:rPr>
          <w:rFonts w:ascii="Times New Roman" w:hAnsi="Times New Roman" w:cs="Times New Roman"/>
          <w:sz w:val="22"/>
          <w:szCs w:val="22"/>
        </w:rPr>
        <w:t>designee</w:t>
      </w:r>
      <w:proofErr w:type="gramEnd"/>
      <w:r w:rsidRPr="00E31B9A">
        <w:rPr>
          <w:rFonts w:ascii="Times New Roman" w:hAnsi="Times New Roman" w:cs="Times New Roman"/>
          <w:sz w:val="22"/>
          <w:szCs w:val="22"/>
        </w:rPr>
        <w:t>. If</w:t>
      </w:r>
      <w:r w:rsidR="00E31B9A">
        <w:rPr>
          <w:rFonts w:ascii="Times New Roman" w:hAnsi="Times New Roman" w:cs="Times New Roman"/>
          <w:sz w:val="22"/>
          <w:szCs w:val="22"/>
        </w:rPr>
        <w:t xml:space="preserve"> </w:t>
      </w:r>
      <w:r w:rsidRPr="00E31B9A">
        <w:rPr>
          <w:rFonts w:ascii="Times New Roman" w:hAnsi="Times New Roman" w:cs="Times New Roman"/>
          <w:sz w:val="22"/>
          <w:szCs w:val="22"/>
        </w:rPr>
        <w:t>revoked, the person could not reapply for a new CTC certification for at least five years from the</w:t>
      </w:r>
      <w:r w:rsidR="00E31B9A">
        <w:rPr>
          <w:rFonts w:ascii="Times New Roman" w:hAnsi="Times New Roman" w:cs="Times New Roman"/>
          <w:sz w:val="22"/>
          <w:szCs w:val="22"/>
        </w:rPr>
        <w:t xml:space="preserve"> </w:t>
      </w:r>
      <w:r w:rsidRPr="00E31B9A">
        <w:rPr>
          <w:rFonts w:ascii="Times New Roman" w:hAnsi="Times New Roman" w:cs="Times New Roman"/>
          <w:sz w:val="22"/>
          <w:szCs w:val="22"/>
        </w:rPr>
        <w:t>date of revocation. Revocation necessitates removal of the Tax Collector from their position.</w:t>
      </w:r>
    </w:p>
    <w:p w:rsidRPr="00E31B9A" w:rsidR="0091707F" w:rsidP="00E31B9A" w:rsidRDefault="0091707F" w14:paraId="6B4BB352" w14:textId="77777777">
      <w:pPr>
        <w:autoSpaceDE w:val="0"/>
        <w:autoSpaceDN w:val="0"/>
        <w:adjustRightInd w:val="0"/>
        <w:spacing w:after="0" w:line="240" w:lineRule="auto"/>
        <w:ind w:left="360"/>
        <w:rPr>
          <w:rFonts w:ascii="Times New Roman" w:hAnsi="Times New Roman" w:cs="Times New Roman"/>
          <w:b/>
          <w:bCs/>
          <w:sz w:val="22"/>
          <w:szCs w:val="22"/>
        </w:rPr>
      </w:pPr>
      <w:r w:rsidRPr="00E31B9A">
        <w:rPr>
          <w:rFonts w:ascii="Times New Roman" w:hAnsi="Times New Roman" w:cs="Times New Roman"/>
          <w:b/>
          <w:bCs/>
          <w:sz w:val="22"/>
          <w:szCs w:val="22"/>
        </w:rPr>
        <w:t>Other Tax Collection Provisions of Note</w:t>
      </w:r>
    </w:p>
    <w:p w:rsidR="0050071D" w:rsidP="0091707F" w:rsidRDefault="0091707F" w14:paraId="0802B5FE" w14:textId="4BAF9122">
      <w:pPr>
        <w:pStyle w:val="ListParagraph"/>
        <w:numPr>
          <w:ilvl w:val="0"/>
          <w:numId w:val="6"/>
        </w:numPr>
        <w:rPr>
          <w:rFonts w:ascii="Times New Roman" w:hAnsi="Times New Roman" w:cs="Times New Roman"/>
          <w:sz w:val="22"/>
          <w:szCs w:val="22"/>
        </w:rPr>
      </w:pPr>
      <w:r w:rsidRPr="0091707F">
        <w:rPr>
          <w:rFonts w:ascii="Times New Roman" w:hAnsi="Times New Roman" w:cs="Times New Roman"/>
          <w:sz w:val="22"/>
          <w:szCs w:val="22"/>
        </w:rPr>
        <w:t>TC Office to be vacated if bond cannot be produced. N.J</w:t>
      </w:r>
      <w:r w:rsidR="00442FDB">
        <w:rPr>
          <w:rFonts w:ascii="Times New Roman" w:hAnsi="Times New Roman" w:cs="Times New Roman"/>
          <w:sz w:val="22"/>
          <w:szCs w:val="22"/>
        </w:rPr>
        <w:t>.SA 54:4-122.10</w:t>
      </w:r>
    </w:p>
    <w:p w:rsidR="002A2C61" w:rsidRDefault="002A2C61" w14:paraId="74A81E13" w14:textId="6BAC2520">
      <w:pPr>
        <w:rPr>
          <w:rFonts w:ascii="Times New Roman" w:hAnsi="Times New Roman" w:cs="Times New Roman"/>
          <w:sz w:val="22"/>
          <w:szCs w:val="22"/>
        </w:rPr>
      </w:pPr>
      <w:r>
        <w:rPr>
          <w:rFonts w:ascii="Times New Roman" w:hAnsi="Times New Roman" w:cs="Times New Roman"/>
          <w:sz w:val="22"/>
          <w:szCs w:val="22"/>
        </w:rPr>
        <w:br w:type="page"/>
      </w:r>
    </w:p>
    <w:p w:rsidR="002A2C61" w:rsidP="002A2C61" w:rsidRDefault="002A2C61" w14:paraId="07E15E0E" w14:textId="77777777">
      <w:pPr>
        <w:spacing w:line="240" w:lineRule="auto"/>
        <w:jc w:val="center"/>
        <w:rPr>
          <w:rFonts w:ascii="Times New Roman" w:hAnsi="Times New Roman" w:cs="Times New Roman"/>
          <w:b/>
          <w:bCs/>
          <w:sz w:val="22"/>
          <w:szCs w:val="22"/>
        </w:rPr>
      </w:pPr>
      <w:r w:rsidRPr="002A2C61">
        <w:rPr>
          <w:rFonts w:ascii="Times New Roman" w:hAnsi="Times New Roman" w:cs="Times New Roman"/>
          <w:b/>
          <w:bCs/>
          <w:sz w:val="22"/>
          <w:szCs w:val="22"/>
        </w:rPr>
        <w:t>DIVISION OF LOCAL GOVERNMENT SERVICES</w:t>
      </w:r>
    </w:p>
    <w:p w:rsidR="002A2C61" w:rsidP="002A2C61" w:rsidRDefault="002A2C61" w14:paraId="378566C3" w14:textId="77777777">
      <w:pPr>
        <w:spacing w:line="240" w:lineRule="auto"/>
        <w:jc w:val="center"/>
        <w:rPr>
          <w:rFonts w:ascii="Times New Roman" w:hAnsi="Times New Roman" w:cs="Times New Roman"/>
          <w:b/>
          <w:bCs/>
          <w:sz w:val="22"/>
          <w:szCs w:val="22"/>
        </w:rPr>
      </w:pPr>
      <w:r w:rsidRPr="002A2C61">
        <w:rPr>
          <w:rFonts w:ascii="Times New Roman" w:hAnsi="Times New Roman" w:cs="Times New Roman"/>
          <w:b/>
          <w:bCs/>
          <w:sz w:val="22"/>
          <w:szCs w:val="22"/>
        </w:rPr>
        <w:t>NEW JERSEY ADMINISTRATIVE CODE 5:32-3.1</w:t>
      </w:r>
    </w:p>
    <w:p w:rsidRPr="002A2C61" w:rsidR="002A2C61" w:rsidP="002A2C61" w:rsidRDefault="002A2C61" w14:paraId="7F15C8F1" w14:textId="299440C4">
      <w:pPr>
        <w:spacing w:line="240" w:lineRule="auto"/>
        <w:jc w:val="center"/>
        <w:rPr>
          <w:rFonts w:ascii="Times New Roman" w:hAnsi="Times New Roman" w:cs="Times New Roman"/>
          <w:b/>
          <w:bCs/>
          <w:sz w:val="22"/>
          <w:szCs w:val="22"/>
        </w:rPr>
      </w:pPr>
      <w:r w:rsidRPr="002A2C61">
        <w:rPr>
          <w:rFonts w:ascii="Times New Roman" w:hAnsi="Times New Roman" w:cs="Times New Roman"/>
          <w:b/>
          <w:bCs/>
          <w:sz w:val="22"/>
          <w:szCs w:val="22"/>
        </w:rPr>
        <w:t>DUTIES OF A CERTIFIED TAX COLLECTOR</w:t>
      </w:r>
    </w:p>
    <w:p w:rsidRPr="002A2C61" w:rsidR="002A2C61" w:rsidP="002A2C61" w:rsidRDefault="002A2C61" w14:paraId="585C8E1A" w14:textId="02430E2C">
      <w:pPr>
        <w:pStyle w:val="ListParagraph"/>
        <w:numPr>
          <w:ilvl w:val="0"/>
          <w:numId w:val="8"/>
        </w:numPr>
        <w:rPr>
          <w:rFonts w:ascii="Times New Roman" w:hAnsi="Times New Roman" w:cs="Times New Roman"/>
          <w:sz w:val="22"/>
          <w:szCs w:val="22"/>
        </w:rPr>
      </w:pPr>
      <w:r w:rsidRPr="002A2C61">
        <w:rPr>
          <w:rFonts w:ascii="Times New Roman" w:hAnsi="Times New Roman" w:cs="Times New Roman"/>
          <w:sz w:val="22"/>
          <w:szCs w:val="22"/>
        </w:rPr>
        <w:t xml:space="preserve"> The tax collector shall cany out the duties set forth below, along with such other duties as are required</w:t>
      </w:r>
      <w:r>
        <w:rPr>
          <w:rFonts w:ascii="Times New Roman" w:hAnsi="Times New Roman" w:cs="Times New Roman"/>
          <w:sz w:val="22"/>
          <w:szCs w:val="22"/>
        </w:rPr>
        <w:t xml:space="preserve"> </w:t>
      </w:r>
      <w:r w:rsidRPr="002A2C61">
        <w:rPr>
          <w:rFonts w:ascii="Times New Roman" w:hAnsi="Times New Roman" w:cs="Times New Roman"/>
          <w:sz w:val="22"/>
          <w:szCs w:val="22"/>
        </w:rPr>
        <w:t>by law.</w:t>
      </w:r>
    </w:p>
    <w:p w:rsidR="00B23DB3" w:rsidP="00B23DB3" w:rsidRDefault="002A2C61" w14:paraId="74AC3411" w14:textId="77777777">
      <w:pPr>
        <w:pStyle w:val="ListParagraph"/>
        <w:numPr>
          <w:ilvl w:val="0"/>
          <w:numId w:val="9"/>
        </w:numPr>
        <w:rPr>
          <w:rFonts w:ascii="Times New Roman" w:hAnsi="Times New Roman" w:cs="Times New Roman"/>
          <w:sz w:val="22"/>
          <w:szCs w:val="22"/>
        </w:rPr>
      </w:pPr>
      <w:r w:rsidRPr="002A2C61">
        <w:rPr>
          <w:rFonts w:ascii="Times New Roman" w:hAnsi="Times New Roman" w:cs="Times New Roman"/>
          <w:sz w:val="22"/>
          <w:szCs w:val="22"/>
        </w:rPr>
        <w:t xml:space="preserve"> With respect to billing, the tax collector shall be responsible for:</w:t>
      </w:r>
    </w:p>
    <w:p w:rsidR="00B23DB3" w:rsidP="002A2C61" w:rsidRDefault="002A2C61" w14:paraId="47E996C7" w14:textId="77777777">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Ascertaining the amount of taxes due from each taxpayer and informing each</w:t>
      </w:r>
      <w:r w:rsidR="00B23DB3">
        <w:rPr>
          <w:rFonts w:ascii="Times New Roman" w:hAnsi="Times New Roman" w:cs="Times New Roman"/>
          <w:sz w:val="22"/>
          <w:szCs w:val="22"/>
        </w:rPr>
        <w:t xml:space="preserve"> </w:t>
      </w:r>
      <w:r w:rsidRPr="00B23DB3">
        <w:rPr>
          <w:rFonts w:ascii="Times New Roman" w:hAnsi="Times New Roman" w:cs="Times New Roman"/>
          <w:sz w:val="22"/>
          <w:szCs w:val="22"/>
        </w:rPr>
        <w:t>taxpayer of this fact,</w:t>
      </w:r>
    </w:p>
    <w:p w:rsidR="00B23DB3" w:rsidP="002A2C61" w:rsidRDefault="002A2C61" w14:paraId="7B46E5FC" w14:textId="0A7750CE">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 xml:space="preserve">Understanding the process by which taxes are </w:t>
      </w:r>
      <w:r w:rsidRPr="00B23DB3" w:rsidR="007E284A">
        <w:rPr>
          <w:rFonts w:ascii="Times New Roman" w:hAnsi="Times New Roman" w:cs="Times New Roman"/>
          <w:sz w:val="22"/>
          <w:szCs w:val="22"/>
        </w:rPr>
        <w:t>determined</w:t>
      </w:r>
      <w:r w:rsidR="008946B9">
        <w:rPr>
          <w:rFonts w:ascii="Times New Roman" w:hAnsi="Times New Roman" w:cs="Times New Roman"/>
          <w:sz w:val="22"/>
          <w:szCs w:val="22"/>
        </w:rPr>
        <w:t>;</w:t>
      </w:r>
    </w:p>
    <w:p w:rsidR="00B23DB3" w:rsidP="002A2C61" w:rsidRDefault="007E284A" w14:paraId="0D1469D1" w14:textId="4F4C0D39">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Cooperating</w:t>
      </w:r>
      <w:r w:rsidRPr="00B23DB3" w:rsidR="002A2C61">
        <w:rPr>
          <w:rFonts w:ascii="Times New Roman" w:hAnsi="Times New Roman" w:cs="Times New Roman"/>
          <w:sz w:val="22"/>
          <w:szCs w:val="22"/>
        </w:rPr>
        <w:t xml:space="preserve"> with the municipal tax assessor, the county board of taxation, and</w:t>
      </w:r>
      <w:r w:rsidR="00B23DB3">
        <w:rPr>
          <w:rFonts w:ascii="Times New Roman" w:hAnsi="Times New Roman" w:cs="Times New Roman"/>
          <w:sz w:val="22"/>
          <w:szCs w:val="22"/>
        </w:rPr>
        <w:t xml:space="preserve"> </w:t>
      </w:r>
      <w:r w:rsidRPr="00B23DB3" w:rsidR="002A2C61">
        <w:rPr>
          <w:rFonts w:ascii="Times New Roman" w:hAnsi="Times New Roman" w:cs="Times New Roman"/>
          <w:sz w:val="22"/>
          <w:szCs w:val="22"/>
        </w:rPr>
        <w:t>other financial authorities;</w:t>
      </w:r>
    </w:p>
    <w:p w:rsidR="00B23DB3" w:rsidP="002A2C61" w:rsidRDefault="002A2C61" w14:paraId="4AE500C3" w14:textId="77777777">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Designing and implementing an efficient method of issuing bills, and</w:t>
      </w:r>
    </w:p>
    <w:p w:rsidRPr="00B23DB3" w:rsidR="002A2C61" w:rsidP="002A2C61" w:rsidRDefault="002A2C61" w14:paraId="5B961810" w14:textId="0A1C328A">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 xml:space="preserve">Having a </w:t>
      </w:r>
      <w:r w:rsidRPr="00B23DB3" w:rsidR="008946B9">
        <w:rPr>
          <w:rFonts w:ascii="Times New Roman" w:hAnsi="Times New Roman" w:cs="Times New Roman"/>
          <w:sz w:val="22"/>
          <w:szCs w:val="22"/>
        </w:rPr>
        <w:t>working</w:t>
      </w:r>
      <w:r w:rsidRPr="00B23DB3">
        <w:rPr>
          <w:rFonts w:ascii="Times New Roman" w:hAnsi="Times New Roman" w:cs="Times New Roman"/>
          <w:sz w:val="22"/>
          <w:szCs w:val="22"/>
        </w:rPr>
        <w:t xml:space="preserve"> knowledge of </w:t>
      </w:r>
      <w:r w:rsidRPr="00B23DB3" w:rsidR="008946B9">
        <w:rPr>
          <w:rFonts w:ascii="Times New Roman" w:hAnsi="Times New Roman" w:cs="Times New Roman"/>
          <w:sz w:val="22"/>
          <w:szCs w:val="22"/>
        </w:rPr>
        <w:t>property</w:t>
      </w:r>
      <w:r w:rsidRPr="00B23DB3">
        <w:rPr>
          <w:rFonts w:ascii="Times New Roman" w:hAnsi="Times New Roman" w:cs="Times New Roman"/>
          <w:sz w:val="22"/>
          <w:szCs w:val="22"/>
        </w:rPr>
        <w:t xml:space="preserve"> tax exemptions, abatements, and</w:t>
      </w:r>
      <w:r w:rsidR="00B23DB3">
        <w:rPr>
          <w:rFonts w:ascii="Times New Roman" w:hAnsi="Times New Roman" w:cs="Times New Roman"/>
          <w:sz w:val="22"/>
          <w:szCs w:val="22"/>
        </w:rPr>
        <w:t xml:space="preserve"> </w:t>
      </w:r>
      <w:r w:rsidRPr="00B23DB3">
        <w:rPr>
          <w:rFonts w:ascii="Times New Roman" w:hAnsi="Times New Roman" w:cs="Times New Roman"/>
          <w:sz w:val="22"/>
          <w:szCs w:val="22"/>
        </w:rPr>
        <w:t>deductions, along with electronic data processing of tax rolls and tax billing.</w:t>
      </w:r>
    </w:p>
    <w:p w:rsidR="00B23DB3" w:rsidP="002A2C61" w:rsidRDefault="002A2C61" w14:paraId="2D142A25" w14:textId="77777777">
      <w:pPr>
        <w:pStyle w:val="ListParagraph"/>
        <w:numPr>
          <w:ilvl w:val="0"/>
          <w:numId w:val="9"/>
        </w:numPr>
        <w:rPr>
          <w:rFonts w:ascii="Times New Roman" w:hAnsi="Times New Roman" w:cs="Times New Roman"/>
          <w:sz w:val="22"/>
          <w:szCs w:val="22"/>
        </w:rPr>
      </w:pPr>
      <w:r w:rsidRPr="00B23DB3">
        <w:rPr>
          <w:rFonts w:ascii="Times New Roman" w:hAnsi="Times New Roman" w:cs="Times New Roman"/>
          <w:sz w:val="22"/>
          <w:szCs w:val="22"/>
        </w:rPr>
        <w:t>With respect to the collection of monies, the tax collector shall be responsible for'</w:t>
      </w:r>
    </w:p>
    <w:p w:rsidR="00B23DB3" w:rsidP="002A2C61" w:rsidRDefault="002A2C61" w14:paraId="737622C3" w14:textId="7B19416F">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Receiving and accounting fo</w:t>
      </w:r>
      <w:r w:rsidR="008946B9">
        <w:rPr>
          <w:rFonts w:ascii="Times New Roman" w:hAnsi="Times New Roman" w:cs="Times New Roman"/>
          <w:sz w:val="22"/>
          <w:szCs w:val="22"/>
        </w:rPr>
        <w:t>r</w:t>
      </w:r>
      <w:r w:rsidRPr="00B23DB3">
        <w:rPr>
          <w:rFonts w:ascii="Times New Roman" w:hAnsi="Times New Roman" w:cs="Times New Roman"/>
          <w:sz w:val="22"/>
          <w:szCs w:val="22"/>
        </w:rPr>
        <w:t xml:space="preserve"> payments upon notification of taxes due;</w:t>
      </w:r>
    </w:p>
    <w:p w:rsidR="001F04FC" w:rsidP="002A2C61" w:rsidRDefault="002A2C61" w14:paraId="6FA06EA4" w14:textId="77777777">
      <w:pPr>
        <w:pStyle w:val="ListParagraph"/>
        <w:numPr>
          <w:ilvl w:val="1"/>
          <w:numId w:val="9"/>
        </w:numPr>
        <w:rPr>
          <w:rFonts w:ascii="Times New Roman" w:hAnsi="Times New Roman" w:cs="Times New Roman"/>
          <w:sz w:val="22"/>
          <w:szCs w:val="22"/>
        </w:rPr>
      </w:pPr>
      <w:r w:rsidRPr="00B23DB3">
        <w:rPr>
          <w:rFonts w:ascii="Times New Roman" w:hAnsi="Times New Roman" w:cs="Times New Roman"/>
          <w:sz w:val="22"/>
          <w:szCs w:val="22"/>
        </w:rPr>
        <w:t>Ensu</w:t>
      </w:r>
      <w:r w:rsidR="001F04FC">
        <w:rPr>
          <w:rFonts w:ascii="Times New Roman" w:hAnsi="Times New Roman" w:cs="Times New Roman"/>
          <w:sz w:val="22"/>
          <w:szCs w:val="22"/>
        </w:rPr>
        <w:t>ri</w:t>
      </w:r>
      <w:r w:rsidRPr="00B23DB3">
        <w:rPr>
          <w:rFonts w:ascii="Times New Roman" w:hAnsi="Times New Roman" w:cs="Times New Roman"/>
          <w:sz w:val="22"/>
          <w:szCs w:val="22"/>
        </w:rPr>
        <w:t xml:space="preserve">ng the </w:t>
      </w:r>
      <w:r w:rsidR="001F04FC">
        <w:rPr>
          <w:rFonts w:ascii="Times New Roman" w:hAnsi="Times New Roman" w:cs="Times New Roman"/>
          <w:sz w:val="22"/>
          <w:szCs w:val="22"/>
        </w:rPr>
        <w:t>proper</w:t>
      </w:r>
      <w:r w:rsidRPr="00B23DB3">
        <w:rPr>
          <w:rFonts w:ascii="Times New Roman" w:hAnsi="Times New Roman" w:cs="Times New Roman"/>
          <w:sz w:val="22"/>
          <w:szCs w:val="22"/>
        </w:rPr>
        <w:t xml:space="preserve"> disposition of funds received,</w:t>
      </w:r>
    </w:p>
    <w:p w:rsidR="001F04FC" w:rsidP="002A2C61" w:rsidRDefault="002A2C61" w14:paraId="02C9D4CA" w14:textId="77777777">
      <w:pPr>
        <w:pStyle w:val="ListParagraph"/>
        <w:numPr>
          <w:ilvl w:val="1"/>
          <w:numId w:val="9"/>
        </w:numPr>
        <w:rPr>
          <w:rFonts w:ascii="Times New Roman" w:hAnsi="Times New Roman" w:cs="Times New Roman"/>
          <w:sz w:val="22"/>
          <w:szCs w:val="22"/>
        </w:rPr>
      </w:pPr>
      <w:r w:rsidRPr="001F04FC">
        <w:rPr>
          <w:rFonts w:ascii="Times New Roman" w:hAnsi="Times New Roman" w:cs="Times New Roman"/>
          <w:sz w:val="22"/>
          <w:szCs w:val="22"/>
        </w:rPr>
        <w:t>Maintaining detailed accounting records, and</w:t>
      </w:r>
    </w:p>
    <w:p w:rsidRPr="001F04FC" w:rsidR="002A2C61" w:rsidP="002A2C61" w:rsidRDefault="002A2C61" w14:paraId="4F3E6203" w14:textId="7FA64620">
      <w:pPr>
        <w:pStyle w:val="ListParagraph"/>
        <w:numPr>
          <w:ilvl w:val="1"/>
          <w:numId w:val="9"/>
        </w:numPr>
        <w:rPr>
          <w:rFonts w:ascii="Times New Roman" w:hAnsi="Times New Roman" w:cs="Times New Roman"/>
          <w:sz w:val="22"/>
          <w:szCs w:val="22"/>
        </w:rPr>
      </w:pPr>
      <w:r w:rsidRPr="001F04FC">
        <w:rPr>
          <w:rFonts w:ascii="Times New Roman" w:hAnsi="Times New Roman" w:cs="Times New Roman"/>
          <w:sz w:val="22"/>
          <w:szCs w:val="22"/>
        </w:rPr>
        <w:t xml:space="preserve">Processing </w:t>
      </w:r>
      <w:r w:rsidRPr="001F04FC" w:rsidR="001F04FC">
        <w:rPr>
          <w:rFonts w:ascii="Times New Roman" w:hAnsi="Times New Roman" w:cs="Times New Roman"/>
          <w:sz w:val="22"/>
          <w:szCs w:val="22"/>
        </w:rPr>
        <w:t>electronic</w:t>
      </w:r>
      <w:r w:rsidRPr="001F04FC">
        <w:rPr>
          <w:rFonts w:ascii="Times New Roman" w:hAnsi="Times New Roman" w:cs="Times New Roman"/>
          <w:sz w:val="22"/>
          <w:szCs w:val="22"/>
        </w:rPr>
        <w:t xml:space="preserve"> data as it pertains to the collection of monies</w:t>
      </w:r>
    </w:p>
    <w:p w:rsidRPr="00396260" w:rsidR="002A2C61" w:rsidP="002A2C61" w:rsidRDefault="002A2C61" w14:paraId="69A0B726" w14:textId="37BAB760">
      <w:pPr>
        <w:pStyle w:val="ListParagraph"/>
        <w:numPr>
          <w:ilvl w:val="0"/>
          <w:numId w:val="9"/>
        </w:numPr>
        <w:rPr>
          <w:rFonts w:ascii="Times New Roman" w:hAnsi="Times New Roman" w:cs="Times New Roman"/>
          <w:sz w:val="22"/>
          <w:szCs w:val="22"/>
        </w:rPr>
      </w:pPr>
      <w:r w:rsidRPr="00396260">
        <w:rPr>
          <w:rFonts w:ascii="Times New Roman" w:hAnsi="Times New Roman" w:cs="Times New Roman"/>
          <w:sz w:val="22"/>
          <w:szCs w:val="22"/>
        </w:rPr>
        <w:t xml:space="preserve">With </w:t>
      </w:r>
      <w:r w:rsidRPr="00396260" w:rsidR="008946B9">
        <w:rPr>
          <w:rFonts w:ascii="Times New Roman" w:hAnsi="Times New Roman" w:cs="Times New Roman"/>
          <w:sz w:val="22"/>
          <w:szCs w:val="22"/>
        </w:rPr>
        <w:t>respect</w:t>
      </w:r>
      <w:r w:rsidRPr="00396260">
        <w:rPr>
          <w:rFonts w:ascii="Times New Roman" w:hAnsi="Times New Roman" w:cs="Times New Roman"/>
          <w:sz w:val="22"/>
          <w:szCs w:val="22"/>
        </w:rPr>
        <w:t xml:space="preserve"> to </w:t>
      </w:r>
      <w:r w:rsidRPr="00396260" w:rsidR="008946B9">
        <w:rPr>
          <w:rFonts w:ascii="Times New Roman" w:hAnsi="Times New Roman" w:cs="Times New Roman"/>
          <w:sz w:val="22"/>
          <w:szCs w:val="22"/>
        </w:rPr>
        <w:t>enforcement</w:t>
      </w:r>
      <w:r w:rsidRPr="00396260">
        <w:rPr>
          <w:rFonts w:ascii="Times New Roman" w:hAnsi="Times New Roman" w:cs="Times New Roman"/>
          <w:sz w:val="22"/>
          <w:szCs w:val="22"/>
        </w:rPr>
        <w:t>, the tax collector shall be responsible for initiating and carrying out</w:t>
      </w:r>
      <w:r w:rsidR="00396260">
        <w:rPr>
          <w:rFonts w:ascii="Times New Roman" w:hAnsi="Times New Roman" w:cs="Times New Roman"/>
          <w:sz w:val="22"/>
          <w:szCs w:val="22"/>
        </w:rPr>
        <w:t xml:space="preserve"> </w:t>
      </w:r>
      <w:r w:rsidRPr="00396260" w:rsidR="008946B9">
        <w:rPr>
          <w:rFonts w:ascii="Times New Roman" w:hAnsi="Times New Roman" w:cs="Times New Roman"/>
          <w:sz w:val="22"/>
          <w:szCs w:val="22"/>
        </w:rPr>
        <w:t>procedures</w:t>
      </w:r>
      <w:r w:rsidRPr="00396260">
        <w:rPr>
          <w:rFonts w:ascii="Times New Roman" w:hAnsi="Times New Roman" w:cs="Times New Roman"/>
          <w:sz w:val="22"/>
          <w:szCs w:val="22"/>
        </w:rPr>
        <w:t xml:space="preserve"> for enforcing the timely payment of taxes by the taxpayers, including but not limited to</w:t>
      </w:r>
      <w:r w:rsidR="00396260">
        <w:rPr>
          <w:rFonts w:ascii="Times New Roman" w:hAnsi="Times New Roman" w:cs="Times New Roman"/>
          <w:sz w:val="22"/>
          <w:szCs w:val="22"/>
        </w:rPr>
        <w:t xml:space="preserve"> </w:t>
      </w:r>
      <w:r w:rsidRPr="00396260">
        <w:rPr>
          <w:rFonts w:ascii="Times New Roman" w:hAnsi="Times New Roman" w:cs="Times New Roman"/>
          <w:sz w:val="22"/>
          <w:szCs w:val="22"/>
        </w:rPr>
        <w:t xml:space="preserve">the application of </w:t>
      </w:r>
      <w:r w:rsidRPr="00396260" w:rsidR="008946B9">
        <w:rPr>
          <w:rFonts w:ascii="Times New Roman" w:hAnsi="Times New Roman" w:cs="Times New Roman"/>
          <w:sz w:val="22"/>
          <w:szCs w:val="22"/>
        </w:rPr>
        <w:t>interest</w:t>
      </w:r>
      <w:r w:rsidRPr="00396260">
        <w:rPr>
          <w:rFonts w:ascii="Times New Roman" w:hAnsi="Times New Roman" w:cs="Times New Roman"/>
          <w:sz w:val="22"/>
          <w:szCs w:val="22"/>
        </w:rPr>
        <w:t xml:space="preserve"> on delinquent accounts, tax hens, and tax sales. The tax collector shall</w:t>
      </w:r>
      <w:r w:rsidR="00396260">
        <w:rPr>
          <w:rFonts w:ascii="Times New Roman" w:hAnsi="Times New Roman" w:cs="Times New Roman"/>
          <w:sz w:val="22"/>
          <w:szCs w:val="22"/>
        </w:rPr>
        <w:t xml:space="preserve"> </w:t>
      </w:r>
      <w:r w:rsidRPr="00396260">
        <w:rPr>
          <w:rFonts w:ascii="Times New Roman" w:hAnsi="Times New Roman" w:cs="Times New Roman"/>
          <w:sz w:val="22"/>
          <w:szCs w:val="22"/>
        </w:rPr>
        <w:t xml:space="preserve">also assist in the </w:t>
      </w:r>
      <w:r w:rsidRPr="00396260" w:rsidR="00396260">
        <w:rPr>
          <w:rFonts w:ascii="Times New Roman" w:hAnsi="Times New Roman" w:cs="Times New Roman"/>
          <w:sz w:val="22"/>
          <w:szCs w:val="22"/>
        </w:rPr>
        <w:t>foreclosure</w:t>
      </w:r>
      <w:r w:rsidRPr="00396260">
        <w:rPr>
          <w:rFonts w:ascii="Times New Roman" w:hAnsi="Times New Roman" w:cs="Times New Roman"/>
          <w:sz w:val="22"/>
          <w:szCs w:val="22"/>
        </w:rPr>
        <w:t xml:space="preserve"> of </w:t>
      </w:r>
      <w:r w:rsidRPr="00396260" w:rsidR="008946B9">
        <w:rPr>
          <w:rFonts w:ascii="Times New Roman" w:hAnsi="Times New Roman" w:cs="Times New Roman"/>
          <w:sz w:val="22"/>
          <w:szCs w:val="22"/>
        </w:rPr>
        <w:t>municipally held</w:t>
      </w:r>
      <w:r w:rsidRPr="00396260">
        <w:rPr>
          <w:rFonts w:ascii="Times New Roman" w:hAnsi="Times New Roman" w:cs="Times New Roman"/>
          <w:sz w:val="22"/>
          <w:szCs w:val="22"/>
        </w:rPr>
        <w:t xml:space="preserve"> tax sale certificates</w:t>
      </w:r>
    </w:p>
    <w:p w:rsidRPr="00396260" w:rsidR="002A2C61" w:rsidP="002A2C61" w:rsidRDefault="002A2C61" w14:paraId="191319FA" w14:textId="11D51CB3">
      <w:pPr>
        <w:pStyle w:val="ListParagraph"/>
        <w:numPr>
          <w:ilvl w:val="0"/>
          <w:numId w:val="9"/>
        </w:numPr>
        <w:rPr>
          <w:rFonts w:ascii="Times New Roman" w:hAnsi="Times New Roman" w:cs="Times New Roman"/>
          <w:sz w:val="22"/>
          <w:szCs w:val="22"/>
        </w:rPr>
      </w:pPr>
      <w:r w:rsidRPr="00396260">
        <w:rPr>
          <w:rFonts w:ascii="Times New Roman" w:hAnsi="Times New Roman" w:cs="Times New Roman"/>
          <w:sz w:val="22"/>
          <w:szCs w:val="22"/>
        </w:rPr>
        <w:t xml:space="preserve">As </w:t>
      </w:r>
      <w:r w:rsidRPr="00396260" w:rsidR="008946B9">
        <w:rPr>
          <w:rFonts w:ascii="Times New Roman" w:hAnsi="Times New Roman" w:cs="Times New Roman"/>
          <w:sz w:val="22"/>
          <w:szCs w:val="22"/>
        </w:rPr>
        <w:t>app</w:t>
      </w:r>
      <w:r w:rsidR="008946B9">
        <w:rPr>
          <w:rFonts w:ascii="Times New Roman" w:hAnsi="Times New Roman" w:cs="Times New Roman"/>
          <w:sz w:val="22"/>
          <w:szCs w:val="22"/>
        </w:rPr>
        <w:t>ro</w:t>
      </w:r>
      <w:r w:rsidRPr="00396260" w:rsidR="008946B9">
        <w:rPr>
          <w:rFonts w:ascii="Times New Roman" w:hAnsi="Times New Roman" w:cs="Times New Roman"/>
          <w:sz w:val="22"/>
          <w:szCs w:val="22"/>
        </w:rPr>
        <w:t>pri</w:t>
      </w:r>
      <w:r w:rsidR="008946B9">
        <w:rPr>
          <w:rFonts w:ascii="Times New Roman" w:hAnsi="Times New Roman" w:cs="Times New Roman"/>
          <w:sz w:val="22"/>
          <w:szCs w:val="22"/>
        </w:rPr>
        <w:t>a</w:t>
      </w:r>
      <w:r w:rsidRPr="00396260" w:rsidR="008946B9">
        <w:rPr>
          <w:rFonts w:ascii="Times New Roman" w:hAnsi="Times New Roman" w:cs="Times New Roman"/>
          <w:sz w:val="22"/>
          <w:szCs w:val="22"/>
        </w:rPr>
        <w:t>te</w:t>
      </w:r>
      <w:r w:rsidRPr="00396260">
        <w:rPr>
          <w:rFonts w:ascii="Times New Roman" w:hAnsi="Times New Roman" w:cs="Times New Roman"/>
          <w:sz w:val="22"/>
          <w:szCs w:val="22"/>
        </w:rPr>
        <w:t xml:space="preserve"> to the form of government, the tax collector shall be responsible for providing the</w:t>
      </w:r>
      <w:r w:rsidR="00396260">
        <w:rPr>
          <w:rFonts w:ascii="Times New Roman" w:hAnsi="Times New Roman" w:cs="Times New Roman"/>
          <w:sz w:val="22"/>
          <w:szCs w:val="22"/>
        </w:rPr>
        <w:t xml:space="preserve"> </w:t>
      </w:r>
      <w:r w:rsidRPr="00396260">
        <w:rPr>
          <w:rFonts w:ascii="Times New Roman" w:hAnsi="Times New Roman" w:cs="Times New Roman"/>
          <w:sz w:val="22"/>
          <w:szCs w:val="22"/>
        </w:rPr>
        <w:t xml:space="preserve">governing body and appropriate municipal officials with regular reports on the activities of </w:t>
      </w:r>
      <w:r w:rsidR="00396260">
        <w:rPr>
          <w:rFonts w:ascii="Times New Roman" w:hAnsi="Times New Roman" w:cs="Times New Roman"/>
          <w:sz w:val="22"/>
          <w:szCs w:val="22"/>
        </w:rPr>
        <w:t>their</w:t>
      </w:r>
      <w:r w:rsidRPr="00396260">
        <w:rPr>
          <w:rFonts w:ascii="Times New Roman" w:hAnsi="Times New Roman" w:cs="Times New Roman"/>
          <w:sz w:val="22"/>
          <w:szCs w:val="22"/>
        </w:rPr>
        <w:t xml:space="preserve"> office including, but not limited to, billings, adjustments, collections, and balances</w:t>
      </w:r>
    </w:p>
    <w:p w:rsidRPr="001312B0" w:rsidR="002A2C61" w:rsidP="002A2C61" w:rsidRDefault="002A2C61" w14:paraId="5EA23C8C" w14:textId="395BCD05">
      <w:pPr>
        <w:pStyle w:val="ListParagraph"/>
        <w:numPr>
          <w:ilvl w:val="0"/>
          <w:numId w:val="9"/>
        </w:numPr>
        <w:rPr>
          <w:rFonts w:ascii="Times New Roman" w:hAnsi="Times New Roman" w:cs="Times New Roman"/>
          <w:sz w:val="22"/>
          <w:szCs w:val="22"/>
        </w:rPr>
      </w:pPr>
      <w:r w:rsidRPr="00396260">
        <w:rPr>
          <w:rFonts w:ascii="Times New Roman" w:hAnsi="Times New Roman" w:cs="Times New Roman"/>
          <w:sz w:val="22"/>
          <w:szCs w:val="22"/>
        </w:rPr>
        <w:t xml:space="preserve">The tax </w:t>
      </w:r>
      <w:r w:rsidRPr="00396260" w:rsidR="00396260">
        <w:rPr>
          <w:rFonts w:ascii="Times New Roman" w:hAnsi="Times New Roman" w:cs="Times New Roman"/>
          <w:sz w:val="22"/>
          <w:szCs w:val="22"/>
        </w:rPr>
        <w:t>collector</w:t>
      </w:r>
      <w:r w:rsidRPr="00396260">
        <w:rPr>
          <w:rFonts w:ascii="Times New Roman" w:hAnsi="Times New Roman" w:cs="Times New Roman"/>
          <w:sz w:val="22"/>
          <w:szCs w:val="22"/>
        </w:rPr>
        <w:t xml:space="preserve"> shall </w:t>
      </w:r>
      <w:r w:rsidRPr="00396260" w:rsidR="001312B0">
        <w:rPr>
          <w:rFonts w:ascii="Times New Roman" w:hAnsi="Times New Roman" w:cs="Times New Roman"/>
          <w:sz w:val="22"/>
          <w:szCs w:val="22"/>
        </w:rPr>
        <w:t>ensure</w:t>
      </w:r>
      <w:r w:rsidRPr="00396260">
        <w:rPr>
          <w:rFonts w:ascii="Times New Roman" w:hAnsi="Times New Roman" w:cs="Times New Roman"/>
          <w:sz w:val="22"/>
          <w:szCs w:val="22"/>
        </w:rPr>
        <w:t xml:space="preserve"> compliance with all statutes, r</w:t>
      </w:r>
      <w:r w:rsidR="001312B0">
        <w:rPr>
          <w:rFonts w:ascii="Times New Roman" w:hAnsi="Times New Roman" w:cs="Times New Roman"/>
          <w:sz w:val="22"/>
          <w:szCs w:val="22"/>
        </w:rPr>
        <w:t>u</w:t>
      </w:r>
      <w:r w:rsidRPr="00396260">
        <w:rPr>
          <w:rFonts w:ascii="Times New Roman" w:hAnsi="Times New Roman" w:cs="Times New Roman"/>
          <w:sz w:val="22"/>
          <w:szCs w:val="22"/>
        </w:rPr>
        <w:t xml:space="preserve">les, </w:t>
      </w:r>
      <w:r w:rsidRPr="00396260" w:rsidR="001312B0">
        <w:rPr>
          <w:rFonts w:ascii="Times New Roman" w:hAnsi="Times New Roman" w:cs="Times New Roman"/>
          <w:sz w:val="22"/>
          <w:szCs w:val="22"/>
        </w:rPr>
        <w:t>regulations</w:t>
      </w:r>
      <w:r w:rsidRPr="00396260">
        <w:rPr>
          <w:rFonts w:ascii="Times New Roman" w:hAnsi="Times New Roman" w:cs="Times New Roman"/>
          <w:sz w:val="22"/>
          <w:szCs w:val="22"/>
        </w:rPr>
        <w:t>, and directives</w:t>
      </w:r>
      <w:r w:rsidR="001312B0">
        <w:rPr>
          <w:rFonts w:ascii="Times New Roman" w:hAnsi="Times New Roman" w:cs="Times New Roman"/>
          <w:sz w:val="22"/>
          <w:szCs w:val="22"/>
        </w:rPr>
        <w:t xml:space="preserve"> </w:t>
      </w:r>
      <w:r w:rsidRPr="001312B0">
        <w:rPr>
          <w:rFonts w:ascii="Times New Roman" w:hAnsi="Times New Roman" w:cs="Times New Roman"/>
          <w:sz w:val="22"/>
          <w:szCs w:val="22"/>
        </w:rPr>
        <w:t>pertaining to municipal tax collection</w:t>
      </w:r>
    </w:p>
    <w:p w:rsidR="003C71EF" w:rsidP="002A2C61" w:rsidRDefault="002A2C61" w14:paraId="46192E41" w14:textId="61DA2753">
      <w:pPr>
        <w:pStyle w:val="ListParagraph"/>
        <w:numPr>
          <w:ilvl w:val="0"/>
          <w:numId w:val="8"/>
        </w:numPr>
        <w:rPr>
          <w:rFonts w:ascii="Times New Roman" w:hAnsi="Times New Roman" w:cs="Times New Roman"/>
          <w:sz w:val="22"/>
          <w:szCs w:val="22"/>
        </w:rPr>
      </w:pPr>
      <w:r w:rsidRPr="001312B0">
        <w:rPr>
          <w:rFonts w:ascii="Times New Roman" w:hAnsi="Times New Roman" w:cs="Times New Roman"/>
          <w:sz w:val="22"/>
          <w:szCs w:val="22"/>
        </w:rPr>
        <w:t xml:space="preserve"> A tax collector may be assigned certain secondary duties that are not specifically prohibited by law such</w:t>
      </w:r>
      <w:r w:rsidR="001312B0">
        <w:rPr>
          <w:rFonts w:ascii="Times New Roman" w:hAnsi="Times New Roman" w:cs="Times New Roman"/>
          <w:sz w:val="22"/>
          <w:szCs w:val="22"/>
        </w:rPr>
        <w:t xml:space="preserve"> </w:t>
      </w:r>
      <w:r w:rsidRPr="001312B0">
        <w:rPr>
          <w:rFonts w:ascii="Times New Roman" w:hAnsi="Times New Roman" w:cs="Times New Roman"/>
          <w:sz w:val="22"/>
          <w:szCs w:val="22"/>
        </w:rPr>
        <w:t>as, but not limited to, tax search officer, collector of utility accounts, municipal treasurer, and treasurer of</w:t>
      </w:r>
      <w:r w:rsidR="001312B0">
        <w:rPr>
          <w:rFonts w:ascii="Times New Roman" w:hAnsi="Times New Roman" w:cs="Times New Roman"/>
          <w:sz w:val="22"/>
          <w:szCs w:val="22"/>
        </w:rPr>
        <w:t xml:space="preserve"> </w:t>
      </w:r>
      <w:r w:rsidRPr="001312B0">
        <w:rPr>
          <w:rFonts w:ascii="Times New Roman" w:hAnsi="Times New Roman" w:cs="Times New Roman"/>
          <w:sz w:val="22"/>
          <w:szCs w:val="22"/>
        </w:rPr>
        <w:t>school monies</w:t>
      </w:r>
      <w:r w:rsidR="00E42611">
        <w:rPr>
          <w:rFonts w:ascii="Times New Roman" w:hAnsi="Times New Roman" w:cs="Times New Roman"/>
          <w:sz w:val="22"/>
          <w:szCs w:val="22"/>
        </w:rPr>
        <w:t>.</w:t>
      </w:r>
    </w:p>
    <w:p w:rsidR="003C71EF" w:rsidRDefault="003C71EF" w14:paraId="09239092" w14:textId="77777777">
      <w:pPr>
        <w:rPr>
          <w:rFonts w:ascii="Times New Roman" w:hAnsi="Times New Roman" w:cs="Times New Roman"/>
          <w:sz w:val="22"/>
          <w:szCs w:val="22"/>
        </w:rPr>
      </w:pPr>
      <w:r>
        <w:rPr>
          <w:rFonts w:ascii="Times New Roman" w:hAnsi="Times New Roman" w:cs="Times New Roman"/>
          <w:sz w:val="22"/>
          <w:szCs w:val="22"/>
        </w:rPr>
        <w:br w:type="page"/>
      </w:r>
    </w:p>
    <w:p w:rsidR="000F0A52" w:rsidP="000F0A52" w:rsidRDefault="009779BF" w14:paraId="744729C4" w14:textId="29C17CD6">
      <w:pPr>
        <w:rPr>
          <w:rFonts w:ascii="Times New Roman" w:hAnsi="Times New Roman" w:cs="Times New Roman"/>
          <w:b/>
          <w:bCs/>
          <w:sz w:val="22"/>
          <w:szCs w:val="22"/>
        </w:rPr>
      </w:pPr>
      <w:r>
        <w:rPr>
          <w:rFonts w:ascii="Times New Roman" w:hAnsi="Times New Roman" w:cs="Times New Roman"/>
          <w:b/>
          <w:bCs/>
          <w:sz w:val="22"/>
          <w:szCs w:val="22"/>
        </w:rPr>
        <w:t xml:space="preserve">Samples </w:t>
      </w:r>
      <w:r w:rsidR="000F0A52">
        <w:rPr>
          <w:rFonts w:ascii="Times New Roman" w:hAnsi="Times New Roman" w:cs="Times New Roman"/>
          <w:b/>
          <w:bCs/>
          <w:sz w:val="22"/>
          <w:szCs w:val="22"/>
        </w:rPr>
        <w:t xml:space="preserve">CTC Duties </w:t>
      </w:r>
      <w:r w:rsidR="00A50064">
        <w:rPr>
          <w:rFonts w:ascii="Times New Roman" w:hAnsi="Times New Roman" w:cs="Times New Roman"/>
          <w:b/>
          <w:bCs/>
          <w:sz w:val="22"/>
          <w:szCs w:val="22"/>
        </w:rPr>
        <w:t>by Category</w:t>
      </w:r>
    </w:p>
    <w:p w:rsidR="001D2E9C" w:rsidP="001D2E9C" w:rsidRDefault="001D2E9C" w14:paraId="04AE803D" w14:textId="77777777">
      <w:pPr>
        <w:spacing w:line="240" w:lineRule="auto"/>
        <w:rPr>
          <w:rFonts w:ascii="Times New Roman" w:hAnsi="Times New Roman" w:cs="Times New Roman"/>
          <w:b/>
          <w:bCs/>
          <w:sz w:val="22"/>
          <w:szCs w:val="22"/>
        </w:rPr>
        <w:sectPr w:rsidR="001D2E9C">
          <w:headerReference w:type="default" r:id="rId10"/>
          <w:pgSz w:w="12240" w:h="15840" w:orient="portrait"/>
          <w:pgMar w:top="1440" w:right="1440" w:bottom="1440" w:left="1440" w:header="720" w:footer="720" w:gutter="0"/>
          <w:cols w:space="720"/>
          <w:docGrid w:linePitch="360"/>
        </w:sectPr>
      </w:pPr>
    </w:p>
    <w:p w:rsidRPr="000F0A52" w:rsidR="000F0A52" w:rsidP="003322B7" w:rsidRDefault="000F0A52" w14:paraId="41621D7A" w14:textId="5033F4E7">
      <w:pPr>
        <w:spacing w:line="240" w:lineRule="auto"/>
        <w:rPr>
          <w:rFonts w:ascii="Times New Roman" w:hAnsi="Times New Roman" w:cs="Times New Roman"/>
          <w:b/>
          <w:bCs/>
          <w:sz w:val="22"/>
          <w:szCs w:val="22"/>
        </w:rPr>
      </w:pPr>
      <w:r w:rsidRPr="000F0A52">
        <w:rPr>
          <w:rFonts w:ascii="Times New Roman" w:hAnsi="Times New Roman" w:cs="Times New Roman"/>
          <w:b/>
          <w:bCs/>
          <w:sz w:val="22"/>
          <w:szCs w:val="22"/>
        </w:rPr>
        <w:t>Billing:</w:t>
      </w:r>
    </w:p>
    <w:p w:rsidR="00AA19A5" w:rsidP="003322B7" w:rsidRDefault="000F0A52" w14:paraId="2151B304" w14:textId="77777777">
      <w:pPr>
        <w:pStyle w:val="ListParagraph"/>
        <w:numPr>
          <w:ilvl w:val="0"/>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Bills</w:t>
      </w:r>
    </w:p>
    <w:p w:rsidR="00AA19A5" w:rsidP="003322B7" w:rsidRDefault="000F0A52" w14:paraId="0BCAE7F3" w14:textId="77777777">
      <w:pPr>
        <w:pStyle w:val="ListParagraph"/>
        <w:numPr>
          <w:ilvl w:val="1"/>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Calculations (rate)</w:t>
      </w:r>
    </w:p>
    <w:p w:rsidR="00AA19A5" w:rsidP="003322B7" w:rsidRDefault="000F0A52" w14:paraId="26D69B75" w14:textId="77777777">
      <w:pPr>
        <w:pStyle w:val="ListParagraph"/>
        <w:numPr>
          <w:ilvl w:val="1"/>
          <w:numId w:val="6"/>
        </w:numPr>
        <w:spacing w:line="240" w:lineRule="auto"/>
        <w:rPr>
          <w:rFonts w:ascii="Times New Roman" w:hAnsi="Times New Roman" w:cs="Times New Roman"/>
          <w:sz w:val="22"/>
          <w:szCs w:val="22"/>
        </w:rPr>
      </w:pPr>
      <w:proofErr w:type="gramStart"/>
      <w:r w:rsidRPr="00AA19A5">
        <w:rPr>
          <w:rFonts w:ascii="Times New Roman" w:hAnsi="Times New Roman" w:cs="Times New Roman"/>
          <w:sz w:val="22"/>
          <w:szCs w:val="22"/>
        </w:rPr>
        <w:t>Certification of Mailing</w:t>
      </w:r>
      <w:proofErr w:type="gramEnd"/>
    </w:p>
    <w:p w:rsidR="00AA19A5" w:rsidP="003322B7" w:rsidRDefault="000F0A52" w14:paraId="040422E2" w14:textId="77777777">
      <w:pPr>
        <w:pStyle w:val="ListParagraph"/>
        <w:numPr>
          <w:ilvl w:val="1"/>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Duplicate</w:t>
      </w:r>
    </w:p>
    <w:p w:rsidR="00AA19A5" w:rsidP="003322B7" w:rsidRDefault="000F0A52" w14:paraId="62A67C8B" w14:textId="77777777">
      <w:pPr>
        <w:pStyle w:val="ListParagraph"/>
        <w:numPr>
          <w:ilvl w:val="1"/>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Preparation &amp; Distribution for:</w:t>
      </w:r>
    </w:p>
    <w:p w:rsidR="00AA19A5" w:rsidP="003322B7" w:rsidRDefault="000F0A52" w14:paraId="20DD8583" w14:textId="77777777">
      <w:pPr>
        <w:pStyle w:val="ListParagraph"/>
        <w:numPr>
          <w:ilvl w:val="2"/>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Address Assessment</w:t>
      </w:r>
    </w:p>
    <w:p w:rsidR="00AA19A5" w:rsidP="003322B7" w:rsidRDefault="000F0A52" w14:paraId="448FAA25" w14:textId="77777777">
      <w:pPr>
        <w:pStyle w:val="ListParagraph"/>
        <w:numPr>
          <w:ilvl w:val="2"/>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Estimated</w:t>
      </w:r>
    </w:p>
    <w:p w:rsidR="00AA19A5" w:rsidP="003322B7" w:rsidRDefault="000F0A52" w14:paraId="0A386A6A" w14:textId="77777777">
      <w:pPr>
        <w:pStyle w:val="ListParagraph"/>
        <w:numPr>
          <w:ilvl w:val="2"/>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Omitted Assessment</w:t>
      </w:r>
    </w:p>
    <w:p w:rsidR="00AA19A5" w:rsidP="003322B7" w:rsidRDefault="000F0A52" w14:paraId="5A171DEE" w14:textId="77777777">
      <w:pPr>
        <w:pStyle w:val="ListParagraph"/>
        <w:numPr>
          <w:ilvl w:val="2"/>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Preliminary</w:t>
      </w:r>
    </w:p>
    <w:p w:rsidRPr="00AA19A5" w:rsidR="00AA19A5" w:rsidP="003322B7" w:rsidRDefault="000F0A52" w14:paraId="13C65A0E" w14:textId="41BE305C">
      <w:pPr>
        <w:pStyle w:val="ListParagraph"/>
        <w:numPr>
          <w:ilvl w:val="0"/>
          <w:numId w:val="6"/>
        </w:numPr>
        <w:spacing w:line="240" w:lineRule="auto"/>
        <w:rPr>
          <w:rFonts w:ascii="Times New Roman" w:hAnsi="Times New Roman" w:cs="Times New Roman"/>
          <w:sz w:val="22"/>
          <w:szCs w:val="22"/>
        </w:rPr>
      </w:pPr>
      <w:r w:rsidRPr="00AA19A5">
        <w:rPr>
          <w:rFonts w:ascii="Times New Roman" w:hAnsi="Times New Roman" w:cs="Times New Roman"/>
          <w:sz w:val="22"/>
          <w:szCs w:val="22"/>
        </w:rPr>
        <w:t>Deductions</w:t>
      </w:r>
    </w:p>
    <w:p w:rsidRPr="000F0A52" w:rsidR="000F0A52" w:rsidP="003322B7" w:rsidRDefault="000F0A52" w14:paraId="53F1B109" w14:textId="1F4C4FBC">
      <w:pPr>
        <w:numPr>
          <w:ilvl w:val="1"/>
          <w:numId w:val="18"/>
        </w:numPr>
        <w:spacing w:line="240" w:lineRule="auto"/>
        <w:rPr>
          <w:rFonts w:ascii="Times New Roman" w:hAnsi="Times New Roman" w:cs="Times New Roman"/>
          <w:sz w:val="22"/>
          <w:szCs w:val="22"/>
        </w:rPr>
      </w:pPr>
      <w:r w:rsidRPr="000F0A52">
        <w:rPr>
          <w:rFonts w:ascii="Times New Roman" w:hAnsi="Times New Roman" w:cs="Times New Roman"/>
          <w:sz w:val="22"/>
          <w:szCs w:val="22"/>
        </w:rPr>
        <w:t xml:space="preserve">Veteran/Surviving Spouse or Partner </w:t>
      </w:r>
      <w:r w:rsidR="00AA19A5">
        <w:rPr>
          <w:rFonts w:ascii="Times New Roman" w:hAnsi="Times New Roman" w:cs="Times New Roman"/>
          <w:sz w:val="22"/>
          <w:szCs w:val="22"/>
        </w:rPr>
        <w:t>(</w:t>
      </w:r>
      <w:r w:rsidRPr="000F0A52">
        <w:rPr>
          <w:rFonts w:ascii="Times New Roman" w:hAnsi="Times New Roman" w:cs="Times New Roman"/>
          <w:sz w:val="22"/>
          <w:szCs w:val="22"/>
        </w:rPr>
        <w:t>DP or CU)</w:t>
      </w:r>
    </w:p>
    <w:p w:rsidR="00AA19A5" w:rsidP="003322B7" w:rsidRDefault="000F0A52" w14:paraId="116E3476" w14:textId="77777777">
      <w:pPr>
        <w:numPr>
          <w:ilvl w:val="1"/>
          <w:numId w:val="18"/>
        </w:numPr>
        <w:spacing w:line="240" w:lineRule="auto"/>
        <w:rPr>
          <w:rFonts w:ascii="Times New Roman" w:hAnsi="Times New Roman" w:cs="Times New Roman"/>
          <w:sz w:val="22"/>
          <w:szCs w:val="22"/>
        </w:rPr>
      </w:pPr>
      <w:r w:rsidRPr="000F0A52">
        <w:rPr>
          <w:rFonts w:ascii="Times New Roman" w:hAnsi="Times New Roman" w:cs="Times New Roman"/>
          <w:sz w:val="22"/>
          <w:szCs w:val="22"/>
        </w:rPr>
        <w:t xml:space="preserve">Senior Citizen/Disabled or Surviving Spouse or Partner </w:t>
      </w:r>
      <w:r w:rsidR="00AA19A5">
        <w:rPr>
          <w:rFonts w:ascii="Times New Roman" w:hAnsi="Times New Roman" w:cs="Times New Roman"/>
          <w:sz w:val="22"/>
          <w:szCs w:val="22"/>
        </w:rPr>
        <w:t>(</w:t>
      </w:r>
      <w:r w:rsidRPr="000F0A52">
        <w:rPr>
          <w:rFonts w:ascii="Times New Roman" w:hAnsi="Times New Roman" w:cs="Times New Roman"/>
          <w:sz w:val="22"/>
          <w:szCs w:val="22"/>
        </w:rPr>
        <w:t>DP or CU)</w:t>
      </w:r>
    </w:p>
    <w:p w:rsidRPr="00AA19A5" w:rsidR="000F0A52" w:rsidP="003322B7" w:rsidRDefault="000F0A52" w14:paraId="74366D14" w14:textId="5B0CB44F">
      <w:pPr>
        <w:numPr>
          <w:ilvl w:val="0"/>
          <w:numId w:val="18"/>
        </w:numPr>
        <w:spacing w:line="240" w:lineRule="auto"/>
        <w:rPr>
          <w:rFonts w:ascii="Times New Roman" w:hAnsi="Times New Roman" w:cs="Times New Roman"/>
          <w:sz w:val="22"/>
          <w:szCs w:val="22"/>
        </w:rPr>
      </w:pPr>
      <w:r w:rsidRPr="00AA19A5">
        <w:rPr>
          <w:rFonts w:ascii="Times New Roman" w:hAnsi="Times New Roman" w:cs="Times New Roman"/>
          <w:sz w:val="22"/>
          <w:szCs w:val="22"/>
        </w:rPr>
        <w:t>Grace Periods</w:t>
      </w:r>
    </w:p>
    <w:p w:rsidRPr="000F0A52" w:rsidR="000F0A52" w:rsidP="003322B7" w:rsidRDefault="000F0A52" w14:paraId="67039BC3" w14:textId="77777777">
      <w:pPr>
        <w:numPr>
          <w:ilvl w:val="0"/>
          <w:numId w:val="17"/>
        </w:numPr>
        <w:spacing w:line="240" w:lineRule="auto"/>
        <w:rPr>
          <w:rFonts w:ascii="Times New Roman" w:hAnsi="Times New Roman" w:cs="Times New Roman"/>
          <w:sz w:val="22"/>
          <w:szCs w:val="22"/>
        </w:rPr>
      </w:pPr>
      <w:r w:rsidRPr="000F0A52">
        <w:rPr>
          <w:rFonts w:ascii="Times New Roman" w:hAnsi="Times New Roman" w:cs="Times New Roman"/>
          <w:sz w:val="22"/>
          <w:szCs w:val="22"/>
        </w:rPr>
        <w:t>Interest</w:t>
      </w:r>
    </w:p>
    <w:p w:rsidR="00AA19A5" w:rsidP="003322B7" w:rsidRDefault="00AA19A5" w14:paraId="720022B5" w14:textId="77777777">
      <w:pPr>
        <w:numPr>
          <w:ilvl w:val="0"/>
          <w:numId w:val="17"/>
        </w:numPr>
        <w:spacing w:line="240" w:lineRule="auto"/>
        <w:rPr>
          <w:rFonts w:ascii="Times New Roman" w:hAnsi="Times New Roman" w:cs="Times New Roman"/>
          <w:b/>
          <w:bCs/>
          <w:sz w:val="22"/>
          <w:szCs w:val="22"/>
        </w:rPr>
      </w:pPr>
      <w:r>
        <w:rPr>
          <w:rFonts w:ascii="Times New Roman" w:hAnsi="Times New Roman" w:cs="Times New Roman"/>
          <w:sz w:val="22"/>
          <w:szCs w:val="22"/>
        </w:rPr>
        <w:t>L</w:t>
      </w:r>
      <w:r w:rsidRPr="000F0A52" w:rsidR="000F0A52">
        <w:rPr>
          <w:rFonts w:ascii="Times New Roman" w:hAnsi="Times New Roman" w:cs="Times New Roman"/>
          <w:sz w:val="22"/>
          <w:szCs w:val="22"/>
        </w:rPr>
        <w:t>iens</w:t>
      </w:r>
    </w:p>
    <w:p w:rsidRPr="00AA19A5" w:rsidR="000F0A52" w:rsidP="003322B7" w:rsidRDefault="000F0A52" w14:paraId="6CDCEE26" w14:textId="095A8DD7">
      <w:pPr>
        <w:numPr>
          <w:ilvl w:val="0"/>
          <w:numId w:val="17"/>
        </w:numPr>
        <w:spacing w:line="240" w:lineRule="auto"/>
        <w:rPr>
          <w:rFonts w:ascii="Times New Roman" w:hAnsi="Times New Roman" w:cs="Times New Roman"/>
          <w:b/>
          <w:bCs/>
          <w:sz w:val="22"/>
          <w:szCs w:val="22"/>
        </w:rPr>
      </w:pPr>
      <w:r w:rsidRPr="00AA19A5">
        <w:rPr>
          <w:rFonts w:ascii="Times New Roman" w:hAnsi="Times New Roman" w:cs="Times New Roman"/>
          <w:sz w:val="22"/>
          <w:szCs w:val="22"/>
        </w:rPr>
        <w:t>Notice of Disallowance of Deduction</w:t>
      </w:r>
    </w:p>
    <w:p w:rsidR="00AA19A5" w:rsidP="003322B7" w:rsidRDefault="000F0A52" w14:paraId="0DF87696" w14:textId="77777777">
      <w:pPr>
        <w:numPr>
          <w:ilvl w:val="0"/>
          <w:numId w:val="17"/>
        </w:numPr>
        <w:spacing w:line="240" w:lineRule="auto"/>
        <w:rPr>
          <w:rFonts w:ascii="Times New Roman" w:hAnsi="Times New Roman" w:cs="Times New Roman"/>
          <w:sz w:val="22"/>
          <w:szCs w:val="22"/>
        </w:rPr>
      </w:pPr>
      <w:r w:rsidRPr="000F0A52">
        <w:rPr>
          <w:rFonts w:ascii="Times New Roman" w:hAnsi="Times New Roman" w:cs="Times New Roman"/>
          <w:sz w:val="22"/>
          <w:szCs w:val="22"/>
        </w:rPr>
        <w:t>Rebates</w:t>
      </w:r>
    </w:p>
    <w:p w:rsidR="00AA19A5" w:rsidP="003322B7" w:rsidRDefault="000F0A52" w14:paraId="577E087F" w14:textId="77777777">
      <w:pPr>
        <w:numPr>
          <w:ilvl w:val="1"/>
          <w:numId w:val="17"/>
        </w:numPr>
        <w:spacing w:line="240" w:lineRule="auto"/>
        <w:rPr>
          <w:rFonts w:ascii="Times New Roman" w:hAnsi="Times New Roman" w:cs="Times New Roman"/>
          <w:sz w:val="22"/>
          <w:szCs w:val="22"/>
        </w:rPr>
      </w:pPr>
      <w:r w:rsidRPr="00AA19A5">
        <w:rPr>
          <w:rFonts w:ascii="Times New Roman" w:hAnsi="Times New Roman" w:cs="Times New Roman"/>
          <w:sz w:val="22"/>
          <w:szCs w:val="22"/>
        </w:rPr>
        <w:t>Homestead</w:t>
      </w:r>
    </w:p>
    <w:p w:rsidR="00AA19A5" w:rsidP="003322B7" w:rsidRDefault="000F0A52" w14:paraId="62BDB28A" w14:textId="77777777">
      <w:pPr>
        <w:numPr>
          <w:ilvl w:val="1"/>
          <w:numId w:val="17"/>
        </w:numPr>
        <w:spacing w:line="240" w:lineRule="auto"/>
        <w:rPr>
          <w:rFonts w:ascii="Times New Roman" w:hAnsi="Times New Roman" w:cs="Times New Roman"/>
          <w:sz w:val="22"/>
          <w:szCs w:val="22"/>
        </w:rPr>
      </w:pPr>
      <w:r w:rsidRPr="00AA19A5">
        <w:rPr>
          <w:rFonts w:ascii="Times New Roman" w:hAnsi="Times New Roman" w:cs="Times New Roman"/>
          <w:sz w:val="22"/>
          <w:szCs w:val="22"/>
        </w:rPr>
        <w:t xml:space="preserve">NJ Saver                             </w:t>
      </w:r>
    </w:p>
    <w:p w:rsidR="00AA19A5" w:rsidP="003322B7" w:rsidRDefault="000F0A52" w14:paraId="49708467" w14:textId="77777777">
      <w:pPr>
        <w:numPr>
          <w:ilvl w:val="1"/>
          <w:numId w:val="17"/>
        </w:numPr>
        <w:spacing w:line="240" w:lineRule="auto"/>
        <w:rPr>
          <w:rFonts w:ascii="Times New Roman" w:hAnsi="Times New Roman" w:cs="Times New Roman"/>
          <w:sz w:val="22"/>
          <w:szCs w:val="22"/>
        </w:rPr>
      </w:pPr>
      <w:r w:rsidRPr="00AA19A5">
        <w:rPr>
          <w:rFonts w:ascii="Times New Roman" w:hAnsi="Times New Roman" w:cs="Times New Roman"/>
          <w:sz w:val="22"/>
          <w:szCs w:val="22"/>
        </w:rPr>
        <w:t>PILOT- Payment in Lieu of Taxes</w:t>
      </w:r>
    </w:p>
    <w:p w:rsidR="00AA19A5" w:rsidP="003322B7" w:rsidRDefault="000F0A52" w14:paraId="77C4C902" w14:textId="77777777">
      <w:pPr>
        <w:numPr>
          <w:ilvl w:val="1"/>
          <w:numId w:val="17"/>
        </w:numPr>
        <w:spacing w:line="240" w:lineRule="auto"/>
        <w:rPr>
          <w:rFonts w:ascii="Times New Roman" w:hAnsi="Times New Roman" w:cs="Times New Roman"/>
          <w:sz w:val="22"/>
          <w:szCs w:val="22"/>
        </w:rPr>
      </w:pPr>
      <w:r w:rsidRPr="00AA19A5">
        <w:rPr>
          <w:rFonts w:ascii="Times New Roman" w:hAnsi="Times New Roman" w:cs="Times New Roman"/>
          <w:sz w:val="22"/>
          <w:szCs w:val="22"/>
        </w:rPr>
        <w:t>REAP Program</w:t>
      </w:r>
    </w:p>
    <w:p w:rsidRPr="00AA19A5" w:rsidR="000F0A52" w:rsidP="003322B7" w:rsidRDefault="000F0A52" w14:paraId="4DBA2C43" w14:textId="5AA7F091">
      <w:pPr>
        <w:numPr>
          <w:ilvl w:val="1"/>
          <w:numId w:val="17"/>
        </w:numPr>
        <w:spacing w:line="240" w:lineRule="auto"/>
        <w:rPr>
          <w:rFonts w:ascii="Times New Roman" w:hAnsi="Times New Roman" w:cs="Times New Roman"/>
          <w:sz w:val="22"/>
          <w:szCs w:val="22"/>
        </w:rPr>
      </w:pPr>
      <w:r w:rsidRPr="00AA19A5">
        <w:rPr>
          <w:rFonts w:ascii="Times New Roman" w:hAnsi="Times New Roman" w:cs="Times New Roman"/>
          <w:sz w:val="22"/>
          <w:szCs w:val="22"/>
        </w:rPr>
        <w:t>Tenant Property</w:t>
      </w:r>
    </w:p>
    <w:p w:rsidRPr="000F0A52" w:rsidR="000F0A52" w:rsidP="003322B7" w:rsidRDefault="000F0A52" w14:paraId="7A40D7DC" w14:textId="77777777">
      <w:pPr>
        <w:numPr>
          <w:ilvl w:val="0"/>
          <w:numId w:val="15"/>
        </w:numPr>
        <w:spacing w:line="240" w:lineRule="auto"/>
        <w:rPr>
          <w:rFonts w:ascii="Times New Roman" w:hAnsi="Times New Roman" w:cs="Times New Roman"/>
          <w:sz w:val="22"/>
          <w:szCs w:val="22"/>
        </w:rPr>
      </w:pPr>
      <w:r w:rsidRPr="000F0A52">
        <w:rPr>
          <w:rFonts w:ascii="Times New Roman" w:hAnsi="Times New Roman" w:cs="Times New Roman"/>
          <w:sz w:val="22"/>
          <w:szCs w:val="22"/>
        </w:rPr>
        <w:t>Special Districts (Local Assessments/Improvements)</w:t>
      </w:r>
    </w:p>
    <w:p w:rsidRPr="000F0A52" w:rsidR="000F0A52" w:rsidP="003322B7" w:rsidRDefault="000F0A52" w14:paraId="24A604BD" w14:textId="77777777">
      <w:pPr>
        <w:numPr>
          <w:ilvl w:val="1"/>
          <w:numId w:val="15"/>
        </w:numPr>
        <w:spacing w:line="240" w:lineRule="auto"/>
        <w:rPr>
          <w:rFonts w:ascii="Times New Roman" w:hAnsi="Times New Roman" w:cs="Times New Roman"/>
          <w:sz w:val="22"/>
          <w:szCs w:val="22"/>
        </w:rPr>
      </w:pPr>
      <w:r w:rsidRPr="000F0A52">
        <w:rPr>
          <w:rFonts w:ascii="Times New Roman" w:hAnsi="Times New Roman" w:cs="Times New Roman"/>
          <w:sz w:val="22"/>
          <w:szCs w:val="22"/>
        </w:rPr>
        <w:t>Bills</w:t>
      </w:r>
    </w:p>
    <w:p w:rsidRPr="000F0A52" w:rsidR="000F0A52" w:rsidP="003322B7" w:rsidRDefault="000F0A52" w14:paraId="10109D35" w14:textId="77777777">
      <w:pPr>
        <w:numPr>
          <w:ilvl w:val="1"/>
          <w:numId w:val="15"/>
        </w:numPr>
        <w:spacing w:line="240" w:lineRule="auto"/>
        <w:rPr>
          <w:rFonts w:ascii="Times New Roman" w:hAnsi="Times New Roman" w:cs="Times New Roman"/>
          <w:sz w:val="22"/>
          <w:szCs w:val="22"/>
        </w:rPr>
      </w:pPr>
      <w:r w:rsidRPr="000F0A52">
        <w:rPr>
          <w:rFonts w:ascii="Times New Roman" w:hAnsi="Times New Roman" w:cs="Times New Roman"/>
          <w:sz w:val="22"/>
          <w:szCs w:val="22"/>
        </w:rPr>
        <w:t>Records for</w:t>
      </w:r>
    </w:p>
    <w:p w:rsidRPr="000F0A52" w:rsidR="000F0A52" w:rsidP="003322B7" w:rsidRDefault="000F0A52" w14:paraId="686BA5DC" w14:textId="77777777">
      <w:pPr>
        <w:numPr>
          <w:ilvl w:val="0"/>
          <w:numId w:val="14"/>
        </w:numPr>
        <w:spacing w:line="240" w:lineRule="auto"/>
        <w:rPr>
          <w:rFonts w:ascii="Times New Roman" w:hAnsi="Times New Roman" w:cs="Times New Roman"/>
          <w:sz w:val="22"/>
          <w:szCs w:val="22"/>
        </w:rPr>
      </w:pPr>
      <w:r w:rsidRPr="000F0A52">
        <w:rPr>
          <w:rFonts w:ascii="Times New Roman" w:hAnsi="Times New Roman" w:cs="Times New Roman"/>
          <w:sz w:val="22"/>
          <w:szCs w:val="22"/>
        </w:rPr>
        <w:t>State Aid Calculations</w:t>
      </w:r>
    </w:p>
    <w:p w:rsidR="00AA19A5" w:rsidP="003322B7" w:rsidRDefault="000F0A52" w14:paraId="595AAF61" w14:textId="77777777">
      <w:pPr>
        <w:numPr>
          <w:ilvl w:val="0"/>
          <w:numId w:val="14"/>
        </w:numPr>
        <w:spacing w:line="240" w:lineRule="auto"/>
        <w:rPr>
          <w:rFonts w:ascii="Times New Roman" w:hAnsi="Times New Roman" w:cs="Times New Roman"/>
          <w:sz w:val="22"/>
          <w:szCs w:val="22"/>
        </w:rPr>
      </w:pPr>
      <w:r w:rsidRPr="000F0A52">
        <w:rPr>
          <w:rFonts w:ascii="Times New Roman" w:hAnsi="Times New Roman" w:cs="Times New Roman"/>
          <w:sz w:val="22"/>
          <w:szCs w:val="22"/>
        </w:rPr>
        <w:t>Tax Rate Calculations</w:t>
      </w:r>
    </w:p>
    <w:p w:rsidRPr="00AA19A5" w:rsidR="000F0A52" w:rsidP="003322B7" w:rsidRDefault="000F0A52" w14:paraId="5C46952D" w14:textId="57119A56">
      <w:pPr>
        <w:numPr>
          <w:ilvl w:val="0"/>
          <w:numId w:val="14"/>
        </w:numPr>
        <w:spacing w:line="240" w:lineRule="auto"/>
        <w:rPr>
          <w:rFonts w:ascii="Times New Roman" w:hAnsi="Times New Roman" w:cs="Times New Roman"/>
          <w:sz w:val="22"/>
          <w:szCs w:val="22"/>
        </w:rPr>
      </w:pPr>
      <w:r w:rsidRPr="00AA19A5">
        <w:rPr>
          <w:rFonts w:ascii="Times New Roman" w:hAnsi="Times New Roman" w:cs="Times New Roman"/>
          <w:sz w:val="22"/>
          <w:szCs w:val="22"/>
        </w:rPr>
        <w:t>Taxes, Validity of</w:t>
      </w:r>
    </w:p>
    <w:p w:rsidRPr="00D2676A" w:rsidR="00FF470C" w:rsidP="003322B7" w:rsidRDefault="00FF470C" w14:paraId="016B1F36" w14:textId="77777777">
      <w:pPr>
        <w:spacing w:line="240" w:lineRule="auto"/>
        <w:rPr>
          <w:rFonts w:ascii="Times New Roman" w:hAnsi="Times New Roman" w:cs="Times New Roman"/>
          <w:b/>
          <w:bCs/>
          <w:sz w:val="22"/>
          <w:szCs w:val="22"/>
        </w:rPr>
      </w:pPr>
      <w:r w:rsidRPr="00D2676A">
        <w:rPr>
          <w:rFonts w:ascii="Times New Roman" w:hAnsi="Times New Roman" w:cs="Times New Roman"/>
          <w:b/>
          <w:bCs/>
          <w:sz w:val="22"/>
          <w:szCs w:val="22"/>
        </w:rPr>
        <w:t>Tax Billing and Reporting Duties</w:t>
      </w:r>
    </w:p>
    <w:p w:rsidR="00FF470C" w:rsidP="003322B7" w:rsidRDefault="00FF470C" w14:paraId="05990CE6"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Veterans tax deduction district summary</w:t>
      </w:r>
    </w:p>
    <w:p w:rsidR="00FF470C" w:rsidP="003322B7" w:rsidRDefault="00FF470C" w14:paraId="5B908276"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Primar tax bill</w:t>
      </w:r>
    </w:p>
    <w:p w:rsidR="00FF470C" w:rsidP="003322B7" w:rsidRDefault="00FF470C" w14:paraId="51E9C2F7"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“Freeze Act”</w:t>
      </w:r>
    </w:p>
    <w:p w:rsidR="00FF470C" w:rsidP="003322B7" w:rsidRDefault="00FF470C" w14:paraId="0FE94D02"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rate per $100</w:t>
      </w:r>
    </w:p>
    <w:p w:rsidR="00FF470C" w:rsidP="003322B7" w:rsidRDefault="00FF470C" w14:paraId="043BFFF3"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Cancel property taxes</w:t>
      </w:r>
    </w:p>
    <w:p w:rsidR="00FF470C" w:rsidP="003322B7" w:rsidRDefault="00FF470C" w14:paraId="0CD6C5ED"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Special districts</w:t>
      </w:r>
    </w:p>
    <w:p w:rsidR="00FF470C" w:rsidP="003322B7" w:rsidRDefault="00FF470C" w14:paraId="2673D4DD"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Collect delinquent taxes</w:t>
      </w:r>
    </w:p>
    <w:p w:rsidR="00FF470C" w:rsidP="003322B7" w:rsidRDefault="00FF470C" w14:paraId="44B9EBDD"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levy</w:t>
      </w:r>
    </w:p>
    <w:p w:rsidR="00FF470C" w:rsidP="003322B7" w:rsidRDefault="00FF470C" w14:paraId="2B9A655D"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Senior citizen deduction</w:t>
      </w:r>
    </w:p>
    <w:p w:rsidR="00FF470C" w:rsidP="003322B7" w:rsidRDefault="00FF470C" w14:paraId="5D2F5FB9"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Grace periods</w:t>
      </w:r>
    </w:p>
    <w:p w:rsidR="00FF470C" w:rsidP="003322B7" w:rsidRDefault="00FF470C" w14:paraId="7D782C39" w14:textId="77777777">
      <w:pPr>
        <w:pStyle w:val="ListParagraph"/>
        <w:numPr>
          <w:ilvl w:val="0"/>
          <w:numId w:val="22"/>
        </w:numPr>
        <w:spacing w:line="240" w:lineRule="auto"/>
        <w:rPr>
          <w:rFonts w:ascii="Times New Roman" w:hAnsi="Times New Roman" w:cs="Times New Roman"/>
          <w:sz w:val="22"/>
          <w:szCs w:val="22"/>
        </w:rPr>
      </w:pPr>
      <w:r w:rsidRPr="001F29B1">
        <w:rPr>
          <w:rFonts w:ascii="Times New Roman" w:hAnsi="Times New Roman" w:cs="Times New Roman"/>
          <w:sz w:val="22"/>
          <w:szCs w:val="22"/>
          <w:highlight w:val="yellow"/>
        </w:rPr>
        <w:t>Reconcile</w:t>
      </w:r>
      <w:r>
        <w:rPr>
          <w:rFonts w:ascii="Times New Roman" w:hAnsi="Times New Roman" w:cs="Times New Roman"/>
          <w:sz w:val="22"/>
          <w:szCs w:val="22"/>
        </w:rPr>
        <w:t xml:space="preserve"> accounts</w:t>
      </w:r>
    </w:p>
    <w:p w:rsidR="00FF470C" w:rsidP="003322B7" w:rsidRDefault="00FF470C" w14:paraId="064575C1"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deductions</w:t>
      </w:r>
    </w:p>
    <w:p w:rsidR="00FF470C" w:rsidP="003322B7" w:rsidRDefault="00FF470C" w14:paraId="31C32815"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Interest (charging)</w:t>
      </w:r>
    </w:p>
    <w:p w:rsidR="00FF470C" w:rsidP="003322B7" w:rsidRDefault="00FF470C" w14:paraId="26E58599"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Send out bills</w:t>
      </w:r>
    </w:p>
    <w:p w:rsidR="00FF470C" w:rsidP="003322B7" w:rsidRDefault="00FF470C" w14:paraId="4E42FB80"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 xml:space="preserve">Maintain records </w:t>
      </w:r>
    </w:p>
    <w:p w:rsidR="00FF470C" w:rsidP="003322B7" w:rsidRDefault="00FF470C" w14:paraId="7AB72AD3"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Monthly collection reports (file)</w:t>
      </w:r>
    </w:p>
    <w:p w:rsidR="00FF470C" w:rsidP="003322B7" w:rsidRDefault="00FF470C" w14:paraId="5FF2CBE0"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Annual report of receipts (file)</w:t>
      </w:r>
    </w:p>
    <w:p w:rsidR="00FF470C" w:rsidP="003322B7" w:rsidRDefault="00FF470C" w14:paraId="00842785"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 xml:space="preserve">File a list of delinquent taxes that are not collectable </w:t>
      </w:r>
    </w:p>
    <w:p w:rsidR="00FF470C" w:rsidP="003322B7" w:rsidRDefault="00FF470C" w14:paraId="68ECD64E"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File property tax deduction district summary</w:t>
      </w:r>
    </w:p>
    <w:p w:rsidR="00FF470C" w:rsidP="003322B7" w:rsidRDefault="00FF470C" w14:paraId="60E668FE"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Appeal judgement refunds</w:t>
      </w:r>
    </w:p>
    <w:p w:rsidR="00FF470C" w:rsidP="003322B7" w:rsidRDefault="00FF470C" w14:paraId="0256CAD8"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search</w:t>
      </w:r>
    </w:p>
    <w:p w:rsidR="00FF470C" w:rsidP="003322B7" w:rsidRDefault="00FF470C" w14:paraId="56B06987"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Deposits</w:t>
      </w:r>
    </w:p>
    <w:p w:rsidR="00FF470C" w:rsidP="003322B7" w:rsidRDefault="00FF470C" w14:paraId="48CD4E90"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Accepts PD-5, PD65.10, VE-WVE-1</w:t>
      </w:r>
    </w:p>
    <w:p w:rsidR="00FF470C" w:rsidP="003322B7" w:rsidRDefault="00FF470C" w14:paraId="074BD816"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Notice of disallowance of deduction</w:t>
      </w:r>
    </w:p>
    <w:p w:rsidR="00FF470C" w:rsidP="003322B7" w:rsidRDefault="00FF470C" w14:paraId="03AD7B71"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Annual pos tax year statement</w:t>
      </w:r>
    </w:p>
    <w:p w:rsidR="00FF470C" w:rsidP="003322B7" w:rsidRDefault="00FF470C" w14:paraId="3165616A"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bull call</w:t>
      </w:r>
    </w:p>
    <w:p w:rsidR="00FF470C" w:rsidP="003322B7" w:rsidRDefault="00FF470C" w14:paraId="1956DE4D"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Applying payment</w:t>
      </w:r>
    </w:p>
    <w:p w:rsidR="00FF470C" w:rsidP="003322B7" w:rsidRDefault="00FF470C" w14:paraId="349AEBB1"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appeals</w:t>
      </w:r>
    </w:p>
    <w:p w:rsidR="00FF470C" w:rsidP="003322B7" w:rsidRDefault="00FF470C" w14:paraId="3650B639" w14:textId="7777777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Calculate delinquent interest</w:t>
      </w:r>
    </w:p>
    <w:p w:rsidR="00FF470C" w:rsidP="003322B7" w:rsidRDefault="00FF470C" w14:paraId="707AB0FB" w14:textId="516B8924">
      <w:pPr>
        <w:spacing w:line="240" w:lineRule="auto"/>
        <w:rPr>
          <w:rFonts w:ascii="Times New Roman" w:hAnsi="Times New Roman" w:cs="Times New Roman"/>
          <w:b/>
          <w:bCs/>
          <w:sz w:val="22"/>
          <w:szCs w:val="22"/>
        </w:rPr>
      </w:pPr>
      <w:r>
        <w:rPr>
          <w:rFonts w:ascii="Times New Roman" w:hAnsi="Times New Roman" w:cs="Times New Roman"/>
          <w:sz w:val="22"/>
          <w:szCs w:val="22"/>
        </w:rPr>
        <w:t>PD-65.10</w:t>
      </w:r>
    </w:p>
    <w:p w:rsidRPr="000F0A52" w:rsidR="000F0A52" w:rsidP="003322B7" w:rsidRDefault="000F0A52" w14:paraId="1AD5D2F7" w14:textId="5FB65228">
      <w:pPr>
        <w:spacing w:line="240" w:lineRule="auto"/>
        <w:rPr>
          <w:rFonts w:ascii="Times New Roman" w:hAnsi="Times New Roman" w:cs="Times New Roman"/>
          <w:b/>
          <w:bCs/>
          <w:sz w:val="22"/>
          <w:szCs w:val="22"/>
        </w:rPr>
      </w:pPr>
      <w:r w:rsidRPr="000F0A52">
        <w:rPr>
          <w:rFonts w:ascii="Times New Roman" w:hAnsi="Times New Roman" w:cs="Times New Roman"/>
          <w:b/>
          <w:bCs/>
          <w:sz w:val="22"/>
          <w:szCs w:val="22"/>
        </w:rPr>
        <w:t>Collecting:</w:t>
      </w:r>
    </w:p>
    <w:p w:rsidRPr="000F0A52" w:rsidR="000F0A52" w:rsidP="003322B7" w:rsidRDefault="000F0A52" w14:paraId="180B0BA0" w14:textId="77777777">
      <w:pPr>
        <w:numPr>
          <w:ilvl w:val="0"/>
          <w:numId w:val="13"/>
        </w:numPr>
        <w:spacing w:line="240" w:lineRule="auto"/>
        <w:rPr>
          <w:rFonts w:ascii="Times New Roman" w:hAnsi="Times New Roman" w:cs="Times New Roman"/>
          <w:sz w:val="22"/>
          <w:szCs w:val="22"/>
        </w:rPr>
      </w:pPr>
      <w:r w:rsidRPr="000F0A52">
        <w:rPr>
          <w:rFonts w:ascii="Times New Roman" w:hAnsi="Times New Roman" w:cs="Times New Roman"/>
          <w:sz w:val="22"/>
          <w:szCs w:val="22"/>
        </w:rPr>
        <w:t>Appeal Judgements</w:t>
      </w:r>
    </w:p>
    <w:p w:rsidRPr="000F0A52" w:rsidR="000F0A52" w:rsidP="003322B7" w:rsidRDefault="000F0A52" w14:paraId="7AC9ADF2" w14:textId="77777777">
      <w:pPr>
        <w:numPr>
          <w:ilvl w:val="1"/>
          <w:numId w:val="13"/>
        </w:numPr>
        <w:spacing w:line="240" w:lineRule="auto"/>
        <w:rPr>
          <w:rFonts w:ascii="Times New Roman" w:hAnsi="Times New Roman" w:cs="Times New Roman"/>
          <w:sz w:val="22"/>
          <w:szCs w:val="22"/>
        </w:rPr>
      </w:pPr>
      <w:r w:rsidRPr="000F0A52">
        <w:rPr>
          <w:rFonts w:ascii="Times New Roman" w:hAnsi="Times New Roman" w:cs="Times New Roman"/>
          <w:sz w:val="22"/>
          <w:szCs w:val="22"/>
        </w:rPr>
        <w:t>Handling</w:t>
      </w:r>
    </w:p>
    <w:p w:rsidR="0002234F" w:rsidP="003322B7" w:rsidRDefault="000F0A52" w14:paraId="3683380F" w14:textId="77777777">
      <w:pPr>
        <w:numPr>
          <w:ilvl w:val="1"/>
          <w:numId w:val="13"/>
        </w:numPr>
        <w:spacing w:line="240" w:lineRule="auto"/>
        <w:rPr>
          <w:rFonts w:ascii="Times New Roman" w:hAnsi="Times New Roman" w:cs="Times New Roman"/>
          <w:sz w:val="22"/>
          <w:szCs w:val="22"/>
        </w:rPr>
      </w:pPr>
      <w:r w:rsidRPr="000F0A52">
        <w:rPr>
          <w:rFonts w:ascii="Times New Roman" w:hAnsi="Times New Roman" w:cs="Times New Roman"/>
          <w:sz w:val="22"/>
          <w:szCs w:val="22"/>
        </w:rPr>
        <w:t>Refund Interest Calculations</w:t>
      </w:r>
    </w:p>
    <w:p w:rsidRPr="0002234F" w:rsidR="000F0A52" w:rsidP="003322B7" w:rsidRDefault="000F0A52" w14:paraId="2C7435D2" w14:textId="32193309">
      <w:pPr>
        <w:numPr>
          <w:ilvl w:val="0"/>
          <w:numId w:val="13"/>
        </w:numPr>
        <w:spacing w:line="240" w:lineRule="auto"/>
        <w:rPr>
          <w:rFonts w:ascii="Times New Roman" w:hAnsi="Times New Roman" w:cs="Times New Roman"/>
          <w:sz w:val="22"/>
          <w:szCs w:val="22"/>
        </w:rPr>
      </w:pPr>
      <w:r w:rsidRPr="0002234F">
        <w:rPr>
          <w:rFonts w:ascii="Times New Roman" w:hAnsi="Times New Roman" w:cs="Times New Roman"/>
          <w:sz w:val="22"/>
          <w:szCs w:val="22"/>
        </w:rPr>
        <w:t>Calculations of</w:t>
      </w:r>
      <w:r w:rsidR="001D2E9C">
        <w:rPr>
          <w:rFonts w:ascii="Times New Roman" w:hAnsi="Times New Roman" w:cs="Times New Roman"/>
          <w:sz w:val="22"/>
          <w:szCs w:val="22"/>
        </w:rPr>
        <w:t>:</w:t>
      </w:r>
    </w:p>
    <w:p w:rsidRPr="000F0A52" w:rsidR="000F0A52" w:rsidP="003322B7" w:rsidRDefault="000F0A52" w14:paraId="01418E43" w14:textId="77777777">
      <w:pPr>
        <w:numPr>
          <w:ilvl w:val="1"/>
          <w:numId w:val="13"/>
        </w:numPr>
        <w:spacing w:line="240" w:lineRule="auto"/>
        <w:rPr>
          <w:rFonts w:ascii="Times New Roman" w:hAnsi="Times New Roman" w:cs="Times New Roman"/>
          <w:sz w:val="22"/>
          <w:szCs w:val="22"/>
        </w:rPr>
      </w:pPr>
      <w:r w:rsidRPr="000F0A52">
        <w:rPr>
          <w:rFonts w:ascii="Times New Roman" w:hAnsi="Times New Roman" w:cs="Times New Roman"/>
          <w:sz w:val="22"/>
          <w:szCs w:val="22"/>
        </w:rPr>
        <w:t>Bills</w:t>
      </w:r>
    </w:p>
    <w:p w:rsidRPr="000F0A52" w:rsidR="000F0A52" w:rsidP="003322B7" w:rsidRDefault="000F0A52" w14:paraId="4AFB5311" w14:textId="0BC79F10">
      <w:pPr>
        <w:numPr>
          <w:ilvl w:val="1"/>
          <w:numId w:val="13"/>
        </w:numPr>
        <w:spacing w:line="240" w:lineRule="auto"/>
        <w:rPr>
          <w:rFonts w:ascii="Times New Roman" w:hAnsi="Times New Roman" w:cs="Times New Roman"/>
          <w:sz w:val="22"/>
          <w:szCs w:val="22"/>
        </w:rPr>
      </w:pPr>
      <w:r w:rsidRPr="000F0A52">
        <w:rPr>
          <w:rFonts w:ascii="Times New Roman" w:hAnsi="Times New Roman" w:cs="Times New Roman"/>
          <w:sz w:val="22"/>
          <w:szCs w:val="22"/>
        </w:rPr>
        <w:t>Collections</w:t>
      </w:r>
      <w:r w:rsidR="001D2E9C">
        <w:rPr>
          <w:rFonts w:ascii="Times New Roman" w:hAnsi="Times New Roman" w:cs="Times New Roman"/>
          <w:sz w:val="22"/>
          <w:szCs w:val="22"/>
        </w:rPr>
        <w:t xml:space="preserve"> </w:t>
      </w:r>
      <w:r w:rsidRPr="000F0A52">
        <w:rPr>
          <w:rFonts w:ascii="Times New Roman" w:hAnsi="Times New Roman" w:cs="Times New Roman"/>
          <w:sz w:val="22"/>
          <w:szCs w:val="22"/>
        </w:rPr>
        <w:t>%</w:t>
      </w:r>
    </w:p>
    <w:p w:rsidRPr="000F0A52" w:rsidR="000F0A52" w:rsidP="003322B7" w:rsidRDefault="000F0A52" w14:paraId="26AE8BE5" w14:textId="77777777">
      <w:pPr>
        <w:numPr>
          <w:ilvl w:val="1"/>
          <w:numId w:val="13"/>
        </w:numPr>
        <w:spacing w:line="240" w:lineRule="auto"/>
        <w:rPr>
          <w:rFonts w:ascii="Times New Roman" w:hAnsi="Times New Roman" w:cs="Times New Roman"/>
          <w:sz w:val="22"/>
          <w:szCs w:val="22"/>
        </w:rPr>
      </w:pPr>
      <w:r w:rsidRPr="000F0A52">
        <w:rPr>
          <w:rFonts w:ascii="Times New Roman" w:hAnsi="Times New Roman" w:cs="Times New Roman"/>
          <w:sz w:val="22"/>
          <w:szCs w:val="22"/>
        </w:rPr>
        <w:t>Tax Rate</w:t>
      </w:r>
    </w:p>
    <w:p w:rsidRPr="000F0A52" w:rsidR="000F0A52" w:rsidP="003322B7" w:rsidRDefault="000F0A52" w14:paraId="11399188" w14:textId="77777777">
      <w:pPr>
        <w:numPr>
          <w:ilvl w:val="0"/>
          <w:numId w:val="12"/>
        </w:numPr>
        <w:spacing w:line="240" w:lineRule="auto"/>
        <w:rPr>
          <w:rFonts w:ascii="Times New Roman" w:hAnsi="Times New Roman" w:cs="Times New Roman"/>
          <w:sz w:val="22"/>
          <w:szCs w:val="22"/>
        </w:rPr>
      </w:pPr>
      <w:r w:rsidRPr="000F0A52">
        <w:rPr>
          <w:rFonts w:ascii="Times New Roman" w:hAnsi="Times New Roman" w:cs="Times New Roman"/>
          <w:sz w:val="22"/>
          <w:szCs w:val="22"/>
        </w:rPr>
        <w:t>Cancelling Taxes</w:t>
      </w:r>
    </w:p>
    <w:p w:rsidRPr="000F0A52" w:rsidR="000F0A52" w:rsidP="003322B7" w:rsidRDefault="000F0A52" w14:paraId="6890D0DE" w14:textId="77777777">
      <w:pPr>
        <w:numPr>
          <w:ilvl w:val="0"/>
          <w:numId w:val="12"/>
        </w:numPr>
        <w:spacing w:line="240" w:lineRule="auto"/>
        <w:rPr>
          <w:rFonts w:ascii="Times New Roman" w:hAnsi="Times New Roman" w:cs="Times New Roman"/>
          <w:sz w:val="22"/>
          <w:szCs w:val="22"/>
        </w:rPr>
      </w:pPr>
      <w:r w:rsidRPr="000F0A52">
        <w:rPr>
          <w:rFonts w:ascii="Times New Roman" w:hAnsi="Times New Roman" w:cs="Times New Roman"/>
          <w:sz w:val="22"/>
          <w:szCs w:val="22"/>
        </w:rPr>
        <w:t>Cash Collections/Accountability</w:t>
      </w:r>
    </w:p>
    <w:p w:rsidRPr="000F0A52" w:rsidR="000F0A52" w:rsidP="003322B7" w:rsidRDefault="000F0A52" w14:paraId="16A9B2E9" w14:textId="77777777">
      <w:pPr>
        <w:numPr>
          <w:ilvl w:val="0"/>
          <w:numId w:val="12"/>
        </w:numPr>
        <w:spacing w:line="240" w:lineRule="auto"/>
        <w:rPr>
          <w:rFonts w:ascii="Times New Roman" w:hAnsi="Times New Roman" w:cs="Times New Roman"/>
          <w:b/>
          <w:bCs/>
          <w:sz w:val="22"/>
          <w:szCs w:val="22"/>
        </w:rPr>
      </w:pPr>
      <w:r w:rsidRPr="000F0A52">
        <w:rPr>
          <w:rFonts w:ascii="Times New Roman" w:hAnsi="Times New Roman" w:cs="Times New Roman"/>
          <w:sz w:val="22"/>
          <w:szCs w:val="22"/>
        </w:rPr>
        <w:t>Change/Petty Cash Funds</w:t>
      </w:r>
    </w:p>
    <w:p w:rsidRPr="000F0A52" w:rsidR="000F0A52" w:rsidP="003322B7" w:rsidRDefault="000F0A52" w14:paraId="07415B75" w14:textId="77777777">
      <w:pPr>
        <w:numPr>
          <w:ilvl w:val="0"/>
          <w:numId w:val="12"/>
        </w:numPr>
        <w:spacing w:line="240" w:lineRule="auto"/>
        <w:rPr>
          <w:rFonts w:ascii="Times New Roman" w:hAnsi="Times New Roman" w:cs="Times New Roman"/>
          <w:sz w:val="22"/>
          <w:szCs w:val="22"/>
        </w:rPr>
      </w:pPr>
      <w:r w:rsidRPr="000F0A52">
        <w:rPr>
          <w:rFonts w:ascii="Times New Roman" w:hAnsi="Times New Roman" w:cs="Times New Roman"/>
          <w:sz w:val="22"/>
          <w:szCs w:val="22"/>
        </w:rPr>
        <w:t>Delinquent Taxes &amp; Certifications</w:t>
      </w:r>
    </w:p>
    <w:p w:rsidR="0002234F" w:rsidP="003322B7" w:rsidRDefault="000F0A52" w14:paraId="06AA8483" w14:textId="77777777">
      <w:pPr>
        <w:numPr>
          <w:ilvl w:val="0"/>
          <w:numId w:val="12"/>
        </w:numPr>
        <w:spacing w:line="240" w:lineRule="auto"/>
        <w:rPr>
          <w:rFonts w:ascii="Times New Roman" w:hAnsi="Times New Roman" w:cs="Times New Roman"/>
          <w:sz w:val="22"/>
          <w:szCs w:val="22"/>
        </w:rPr>
      </w:pPr>
      <w:r w:rsidRPr="000F0A52">
        <w:rPr>
          <w:rFonts w:ascii="Times New Roman" w:hAnsi="Times New Roman" w:cs="Times New Roman"/>
          <w:sz w:val="22"/>
          <w:szCs w:val="22"/>
        </w:rPr>
        <w:t>Deposits &amp; Reconcihat1on of</w:t>
      </w:r>
    </w:p>
    <w:p w:rsidR="0002234F" w:rsidP="003322B7" w:rsidRDefault="000F0A52" w14:paraId="5C44276A" w14:textId="77777777">
      <w:pPr>
        <w:numPr>
          <w:ilvl w:val="0"/>
          <w:numId w:val="12"/>
        </w:numPr>
        <w:spacing w:line="240" w:lineRule="auto"/>
        <w:rPr>
          <w:rFonts w:ascii="Times New Roman" w:hAnsi="Times New Roman" w:cs="Times New Roman"/>
          <w:sz w:val="22"/>
          <w:szCs w:val="22"/>
        </w:rPr>
      </w:pPr>
      <w:r w:rsidRPr="0002234F">
        <w:rPr>
          <w:rFonts w:ascii="Times New Roman" w:hAnsi="Times New Roman" w:cs="Times New Roman"/>
          <w:sz w:val="22"/>
          <w:szCs w:val="22"/>
        </w:rPr>
        <w:t>Electronic Transfers (Credit/Debt)</w:t>
      </w:r>
    </w:p>
    <w:p w:rsidR="000F0A52" w:rsidP="003322B7" w:rsidRDefault="000F0A52" w14:paraId="3341B098" w14:textId="3DA901DF">
      <w:pPr>
        <w:numPr>
          <w:ilvl w:val="0"/>
          <w:numId w:val="12"/>
        </w:numPr>
        <w:spacing w:line="240" w:lineRule="auto"/>
        <w:rPr>
          <w:rFonts w:ascii="Times New Roman" w:hAnsi="Times New Roman" w:cs="Times New Roman"/>
          <w:sz w:val="22"/>
          <w:szCs w:val="22"/>
        </w:rPr>
      </w:pPr>
      <w:r w:rsidRPr="0002234F">
        <w:rPr>
          <w:rFonts w:ascii="Times New Roman" w:hAnsi="Times New Roman" w:cs="Times New Roman"/>
          <w:sz w:val="22"/>
          <w:szCs w:val="22"/>
        </w:rPr>
        <w:t>Levy (Entire)</w:t>
      </w:r>
    </w:p>
    <w:p w:rsidR="000F68B3" w:rsidP="003322B7" w:rsidRDefault="00942BEF" w14:paraId="381DA451" w14:textId="77777777">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 xml:space="preserve">Lock Box Collections  </w:t>
      </w:r>
    </w:p>
    <w:p w:rsidRPr="00942BEF" w:rsidR="00942BEF" w:rsidP="003322B7" w:rsidRDefault="000F68B3" w14:paraId="0D14E8D9" w14:textId="21A56D61">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Rec</w:t>
      </w:r>
      <w:r>
        <w:rPr>
          <w:rFonts w:ascii="Times New Roman" w:hAnsi="Times New Roman" w:cs="Times New Roman"/>
          <w:sz w:val="22"/>
          <w:szCs w:val="22"/>
        </w:rPr>
        <w:t>e</w:t>
      </w:r>
      <w:r w:rsidRPr="00942BEF">
        <w:rPr>
          <w:rFonts w:ascii="Times New Roman" w:hAnsi="Times New Roman" w:cs="Times New Roman"/>
          <w:sz w:val="22"/>
          <w:szCs w:val="22"/>
        </w:rPr>
        <w:t>ipts</w:t>
      </w:r>
    </w:p>
    <w:p w:rsidRPr="00942BEF" w:rsidR="00942BEF" w:rsidP="003322B7" w:rsidRDefault="00942BEF" w14:paraId="76359150" w14:textId="702CB9BE">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Reconciling Accounts</w:t>
      </w:r>
    </w:p>
    <w:p w:rsidRPr="00942BEF" w:rsidR="00942BEF" w:rsidP="003322B7" w:rsidRDefault="00942BEF" w14:paraId="0014AB05" w14:textId="3E33AB3C">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Returned Checks</w:t>
      </w:r>
    </w:p>
    <w:p w:rsidRPr="00942BEF" w:rsidR="00942BEF" w:rsidP="003322B7" w:rsidRDefault="00942BEF" w14:paraId="33F18328" w14:textId="42D4059C">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Wire Transfers</w:t>
      </w:r>
    </w:p>
    <w:p w:rsidRPr="00942BEF" w:rsidR="00942BEF" w:rsidP="003322B7" w:rsidRDefault="00942BEF" w14:paraId="5341730B" w14:textId="77777777">
      <w:pPr>
        <w:spacing w:line="240" w:lineRule="auto"/>
        <w:rPr>
          <w:rFonts w:ascii="Times New Roman" w:hAnsi="Times New Roman" w:cs="Times New Roman"/>
          <w:b/>
          <w:bCs/>
          <w:sz w:val="22"/>
          <w:szCs w:val="22"/>
        </w:rPr>
      </w:pPr>
      <w:r w:rsidRPr="00942BEF">
        <w:rPr>
          <w:rFonts w:ascii="Times New Roman" w:hAnsi="Times New Roman" w:cs="Times New Roman"/>
          <w:b/>
          <w:bCs/>
          <w:sz w:val="22"/>
          <w:szCs w:val="22"/>
        </w:rPr>
        <w:t>Enforcement:</w:t>
      </w:r>
    </w:p>
    <w:p w:rsidRPr="00942BEF" w:rsidR="00942BEF" w:rsidP="003322B7" w:rsidRDefault="00F219D9" w14:paraId="10E7487D" w14:textId="5BB457E5">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Abandoned</w:t>
      </w:r>
      <w:r w:rsidRPr="00942BEF" w:rsidR="00942BEF">
        <w:rPr>
          <w:rFonts w:ascii="Times New Roman" w:hAnsi="Times New Roman" w:cs="Times New Roman"/>
          <w:sz w:val="22"/>
          <w:szCs w:val="22"/>
        </w:rPr>
        <w:t xml:space="preserve"> Property</w:t>
      </w:r>
    </w:p>
    <w:p w:rsidR="00942BEF" w:rsidP="003322B7" w:rsidRDefault="00942BEF" w14:paraId="13D48E92" w14:textId="3F283C92">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Assessments on Local Improvements</w:t>
      </w:r>
    </w:p>
    <w:p w:rsidRPr="00942BEF" w:rsidR="00D12B1B" w:rsidP="003322B7" w:rsidRDefault="00D12B1B" w14:paraId="2D83A41C" w14:textId="15C4D130">
      <w:pPr>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Assign municipal </w:t>
      </w:r>
      <w:proofErr w:type="spellStart"/>
      <w:r>
        <w:rPr>
          <w:rFonts w:ascii="Times New Roman" w:hAnsi="Times New Roman" w:cs="Times New Roman"/>
          <w:sz w:val="22"/>
          <w:szCs w:val="22"/>
        </w:rPr>
        <w:t>leins</w:t>
      </w:r>
      <w:proofErr w:type="spellEnd"/>
    </w:p>
    <w:p w:rsidR="00942BEF" w:rsidP="003322B7" w:rsidRDefault="00942BEF" w14:paraId="5C6E427E" w14:textId="74FD884D">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Bankruptcy</w:t>
      </w:r>
      <w:r w:rsidR="00FF470C">
        <w:rPr>
          <w:rFonts w:ascii="Times New Roman" w:hAnsi="Times New Roman" w:cs="Times New Roman"/>
          <w:sz w:val="22"/>
          <w:szCs w:val="22"/>
        </w:rPr>
        <w:t xml:space="preserve"> letters</w:t>
      </w:r>
    </w:p>
    <w:p w:rsidR="00443F33" w:rsidP="003322B7" w:rsidRDefault="00443F33" w14:paraId="539310DC" w14:textId="2BA86B54">
      <w:pPr>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Cancellation of</w:t>
      </w:r>
      <w:r>
        <w:rPr>
          <w:rFonts w:ascii="Times New Roman" w:hAnsi="Times New Roman" w:cs="Times New Roman"/>
          <w:sz w:val="22"/>
          <w:szCs w:val="22"/>
        </w:rPr>
        <w:t xml:space="preserve"> </w:t>
      </w:r>
      <w:r w:rsidR="00D12B1B">
        <w:rPr>
          <w:rFonts w:ascii="Times New Roman" w:hAnsi="Times New Roman" w:cs="Times New Roman"/>
          <w:sz w:val="22"/>
          <w:szCs w:val="22"/>
        </w:rPr>
        <w:t>municipal</w:t>
      </w:r>
      <w:r>
        <w:rPr>
          <w:rFonts w:ascii="Times New Roman" w:hAnsi="Times New Roman" w:cs="Times New Roman"/>
          <w:sz w:val="22"/>
          <w:szCs w:val="22"/>
        </w:rPr>
        <w:t xml:space="preserve"> certificates </w:t>
      </w:r>
    </w:p>
    <w:p w:rsidRPr="00942BEF" w:rsidR="00971EE9" w:rsidP="003322B7" w:rsidRDefault="00971EE9" w14:paraId="3D4A115E" w14:textId="16A081C6">
      <w:pPr>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Cancellation of record of tax </w:t>
      </w:r>
      <w:proofErr w:type="gramStart"/>
      <w:r>
        <w:rPr>
          <w:rFonts w:ascii="Times New Roman" w:hAnsi="Times New Roman" w:cs="Times New Roman"/>
          <w:sz w:val="22"/>
          <w:szCs w:val="22"/>
        </w:rPr>
        <w:t>sale</w:t>
      </w:r>
      <w:proofErr w:type="gramEnd"/>
    </w:p>
    <w:p w:rsidR="00841753" w:rsidP="003322B7" w:rsidRDefault="00841753" w14:paraId="27170BC0" w14:textId="0E0A6816">
      <w:pPr>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Certificates of </w:t>
      </w:r>
      <w:proofErr w:type="gramStart"/>
      <w:r>
        <w:rPr>
          <w:rFonts w:ascii="Times New Roman" w:hAnsi="Times New Roman" w:cs="Times New Roman"/>
          <w:sz w:val="22"/>
          <w:szCs w:val="22"/>
        </w:rPr>
        <w:t>sale</w:t>
      </w:r>
      <w:proofErr w:type="gramEnd"/>
      <w:r>
        <w:rPr>
          <w:rFonts w:ascii="Times New Roman" w:hAnsi="Times New Roman" w:cs="Times New Roman"/>
          <w:sz w:val="22"/>
          <w:szCs w:val="22"/>
        </w:rPr>
        <w:t xml:space="preserve"> </w:t>
      </w:r>
    </w:p>
    <w:p w:rsidR="00971EE9" w:rsidP="003322B7" w:rsidRDefault="00971EE9" w14:paraId="36D2302F" w14:textId="34A6DD6F">
      <w:pPr>
        <w:numPr>
          <w:ilvl w:val="0"/>
          <w:numId w:val="12"/>
        </w:numPr>
        <w:spacing w:line="240" w:lineRule="auto"/>
        <w:rPr>
          <w:rFonts w:ascii="Times New Roman" w:hAnsi="Times New Roman" w:cs="Times New Roman"/>
          <w:sz w:val="22"/>
          <w:szCs w:val="22"/>
        </w:rPr>
      </w:pPr>
      <w:r>
        <w:rPr>
          <w:rFonts w:ascii="Times New Roman" w:hAnsi="Times New Roman" w:cs="Times New Roman"/>
          <w:sz w:val="22"/>
          <w:szCs w:val="22"/>
        </w:rPr>
        <w:t>Defective tax sale/ foreclosure</w:t>
      </w:r>
    </w:p>
    <w:p w:rsidR="00971EE9" w:rsidP="003322B7" w:rsidRDefault="00971EE9" w14:paraId="0C69651B" w14:textId="53B08B05">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Delinquencies</w:t>
      </w:r>
    </w:p>
    <w:p w:rsidRPr="00971EE9" w:rsidR="00971EE9" w:rsidP="003322B7" w:rsidRDefault="00971EE9" w14:paraId="69DB249D" w14:textId="5D1D7944">
      <w:pPr>
        <w:numPr>
          <w:ilvl w:val="1"/>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Tax notices </w:t>
      </w:r>
    </w:p>
    <w:p w:rsidRPr="00942BEF" w:rsidR="00942BEF" w:rsidP="003322B7" w:rsidRDefault="00942BEF" w14:paraId="6237BF86" w14:textId="439A6472">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Interest Rate</w:t>
      </w:r>
    </w:p>
    <w:p w:rsidRPr="00942BEF" w:rsidR="00942BEF" w:rsidP="003322B7" w:rsidRDefault="00942BEF" w14:paraId="0FBB7111" w14:textId="13D2F6E6">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Foreclosures</w:t>
      </w:r>
    </w:p>
    <w:p w:rsidRPr="00942BEF" w:rsidR="00942BEF" w:rsidP="003322B7" w:rsidRDefault="00942BEF" w14:paraId="24ED568B" w14:textId="79790354">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Grace Periods</w:t>
      </w:r>
    </w:p>
    <w:p w:rsidRPr="00942BEF" w:rsidR="00942BEF" w:rsidP="003322B7" w:rsidRDefault="00942BEF" w14:paraId="401DE345" w14:textId="310F7EE7">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Interest</w:t>
      </w:r>
    </w:p>
    <w:p w:rsidRPr="00942BEF" w:rsidR="00942BEF" w:rsidP="003322B7" w:rsidRDefault="00942BEF" w14:paraId="55A4A090" w14:textId="7E05AFDC">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Liens</w:t>
      </w:r>
    </w:p>
    <w:p w:rsidRPr="00942BEF" w:rsidR="00942BEF" w:rsidP="003322B7" w:rsidRDefault="00942BEF" w14:paraId="27B08DA1" w14:textId="3182A634">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Year End Penalty</w:t>
      </w:r>
    </w:p>
    <w:p w:rsidRPr="00942BEF" w:rsidR="00942BEF" w:rsidP="003322B7" w:rsidRDefault="00942BEF" w14:paraId="3B3620BF" w14:textId="2EC13184">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Municipal Liens/Charges</w:t>
      </w:r>
    </w:p>
    <w:p w:rsidRPr="00942BEF" w:rsidR="00942BEF" w:rsidP="003322B7" w:rsidRDefault="00942BEF" w14:paraId="26930F43" w14:textId="2F33682F">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Assignments</w:t>
      </w:r>
    </w:p>
    <w:p w:rsidRPr="00942BEF" w:rsidR="00942BEF" w:rsidP="003322B7" w:rsidRDefault="00942BEF" w14:paraId="72BD48F1" w14:textId="4D309A31">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Cancellation of Cert</w:t>
      </w:r>
      <w:r w:rsidR="00726425">
        <w:rPr>
          <w:rFonts w:ascii="Times New Roman" w:hAnsi="Times New Roman" w:cs="Times New Roman"/>
          <w:sz w:val="22"/>
          <w:szCs w:val="22"/>
        </w:rPr>
        <w:t>i</w:t>
      </w:r>
      <w:r w:rsidRPr="00942BEF">
        <w:rPr>
          <w:rFonts w:ascii="Times New Roman" w:hAnsi="Times New Roman" w:cs="Times New Roman"/>
          <w:sz w:val="22"/>
          <w:szCs w:val="22"/>
        </w:rPr>
        <w:t>f</w:t>
      </w:r>
      <w:r w:rsidR="00726425">
        <w:rPr>
          <w:rFonts w:ascii="Times New Roman" w:hAnsi="Times New Roman" w:cs="Times New Roman"/>
          <w:sz w:val="22"/>
          <w:szCs w:val="22"/>
        </w:rPr>
        <w:t>i</w:t>
      </w:r>
      <w:r w:rsidRPr="00942BEF">
        <w:rPr>
          <w:rFonts w:ascii="Times New Roman" w:hAnsi="Times New Roman" w:cs="Times New Roman"/>
          <w:sz w:val="22"/>
          <w:szCs w:val="22"/>
        </w:rPr>
        <w:t>cates</w:t>
      </w:r>
    </w:p>
    <w:p w:rsidRPr="00942BEF" w:rsidR="00942BEF" w:rsidP="003322B7" w:rsidRDefault="00942BEF" w14:paraId="62A429F4" w14:textId="567BFB24">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Redemptions</w:t>
      </w:r>
    </w:p>
    <w:p w:rsidRPr="00942BEF" w:rsidR="00942BEF" w:rsidP="003322B7" w:rsidRDefault="00942BEF" w14:paraId="4EEA5EC4" w14:textId="5D7A41B6">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Hazardous Property</w:t>
      </w:r>
    </w:p>
    <w:p w:rsidRPr="00942BEF" w:rsidR="00942BEF" w:rsidP="003322B7" w:rsidRDefault="00942BEF" w14:paraId="104258FA" w14:textId="141C4BE2">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Installments</w:t>
      </w:r>
    </w:p>
    <w:p w:rsidRPr="00942BEF" w:rsidR="00942BEF" w:rsidP="003322B7" w:rsidRDefault="00942BEF" w14:paraId="5C5C2524" w14:textId="0B17A22D">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Rental/Income Property</w:t>
      </w:r>
    </w:p>
    <w:p w:rsidRPr="00942BEF" w:rsidR="00942BEF" w:rsidP="003322B7" w:rsidRDefault="00942BEF" w14:paraId="5609CA5E" w14:textId="5C699575">
      <w:pPr>
        <w:numPr>
          <w:ilvl w:val="0"/>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Tax Sale</w:t>
      </w:r>
    </w:p>
    <w:p w:rsidRPr="00942BEF" w:rsidR="00942BEF" w:rsidP="003322B7" w:rsidRDefault="00942BEF" w14:paraId="50A54E64" w14:textId="277C3747">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Action</w:t>
      </w:r>
    </w:p>
    <w:p w:rsidRPr="00942BEF" w:rsidR="00942BEF" w:rsidP="003322B7" w:rsidRDefault="00942BEF" w14:paraId="70BD2EC9" w14:textId="293060A2">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Adjourn</w:t>
      </w:r>
    </w:p>
    <w:p w:rsidRPr="00942BEF" w:rsidR="00942BEF" w:rsidP="003322B7" w:rsidRDefault="00942BEF" w14:paraId="24B8DAC5" w14:textId="27F49B56">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Advertisement of List</w:t>
      </w:r>
    </w:p>
    <w:p w:rsidRPr="00942BEF" w:rsidR="00942BEF" w:rsidP="003322B7" w:rsidRDefault="00942BEF" w14:paraId="62AD73E2" w14:textId="5EB261C9">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Bidding</w:t>
      </w:r>
    </w:p>
    <w:p w:rsidRPr="00942BEF" w:rsidR="00942BEF" w:rsidP="003322B7" w:rsidRDefault="00942BEF" w14:paraId="33438769" w14:textId="4567890B">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Cancellation of Record</w:t>
      </w:r>
    </w:p>
    <w:p w:rsidRPr="00942BEF" w:rsidR="00942BEF" w:rsidP="003322B7" w:rsidRDefault="00942BEF" w14:paraId="40AE869C" w14:textId="5FD21D57">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Cert</w:t>
      </w:r>
      <w:r w:rsidR="00726425">
        <w:rPr>
          <w:rFonts w:ascii="Times New Roman" w:hAnsi="Times New Roman" w:cs="Times New Roman"/>
          <w:sz w:val="22"/>
          <w:szCs w:val="22"/>
        </w:rPr>
        <w:t>i</w:t>
      </w:r>
      <w:r w:rsidRPr="00942BEF">
        <w:rPr>
          <w:rFonts w:ascii="Times New Roman" w:hAnsi="Times New Roman" w:cs="Times New Roman"/>
          <w:sz w:val="22"/>
          <w:szCs w:val="22"/>
        </w:rPr>
        <w:t>f</w:t>
      </w:r>
      <w:r w:rsidR="00726425">
        <w:rPr>
          <w:rFonts w:ascii="Times New Roman" w:hAnsi="Times New Roman" w:cs="Times New Roman"/>
          <w:sz w:val="22"/>
          <w:szCs w:val="22"/>
        </w:rPr>
        <w:t>i</w:t>
      </w:r>
      <w:r w:rsidRPr="00942BEF">
        <w:rPr>
          <w:rFonts w:ascii="Times New Roman" w:hAnsi="Times New Roman" w:cs="Times New Roman"/>
          <w:sz w:val="22"/>
          <w:szCs w:val="22"/>
        </w:rPr>
        <w:t>cates</w:t>
      </w:r>
    </w:p>
    <w:p w:rsidRPr="00942BEF" w:rsidR="00942BEF" w:rsidP="003322B7" w:rsidRDefault="00942BEF" w14:paraId="026EE2BF" w14:textId="4DFFF064">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Duplicate Tax Sale Cert1f1cates</w:t>
      </w:r>
    </w:p>
    <w:p w:rsidR="00942BEF" w:rsidP="003322B7" w:rsidRDefault="00942BEF" w14:paraId="72FD6538" w14:textId="5765394F">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Fees</w:t>
      </w:r>
    </w:p>
    <w:p w:rsidRPr="00942BEF" w:rsidR="00FA7BAB" w:rsidP="003322B7" w:rsidRDefault="00FA7BAB" w14:paraId="5D458281" w14:textId="16A6CF32">
      <w:pPr>
        <w:numPr>
          <w:ilvl w:val="1"/>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Leins </w:t>
      </w:r>
    </w:p>
    <w:p w:rsidRPr="00942BEF" w:rsidR="00942BEF" w:rsidP="003322B7" w:rsidRDefault="00942BEF" w14:paraId="7E20F926" w14:textId="018285DF">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List Preparation</w:t>
      </w:r>
    </w:p>
    <w:p w:rsidRPr="00942BEF" w:rsidR="00942BEF" w:rsidP="003322B7" w:rsidRDefault="00942BEF" w14:paraId="5203159F" w14:textId="1BDD0A9E">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Payments prior to Sale</w:t>
      </w:r>
    </w:p>
    <w:p w:rsidR="00942BEF" w:rsidP="003322B7" w:rsidRDefault="00942BEF" w14:paraId="5B61677A" w14:textId="67334ED9">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Purchases &amp; Payments</w:t>
      </w:r>
    </w:p>
    <w:p w:rsidRPr="00942BEF" w:rsidR="00FA7BAB" w:rsidP="003322B7" w:rsidRDefault="00FA7BAB" w14:paraId="03FC62C4" w14:textId="30030F6A">
      <w:pPr>
        <w:numPr>
          <w:ilvl w:val="1"/>
          <w:numId w:val="12"/>
        </w:numPr>
        <w:spacing w:line="240" w:lineRule="auto"/>
        <w:rPr>
          <w:rFonts w:ascii="Times New Roman" w:hAnsi="Times New Roman" w:cs="Times New Roman"/>
          <w:sz w:val="22"/>
          <w:szCs w:val="22"/>
        </w:rPr>
      </w:pPr>
      <w:r>
        <w:rPr>
          <w:rFonts w:ascii="Times New Roman" w:hAnsi="Times New Roman" w:cs="Times New Roman"/>
          <w:sz w:val="22"/>
          <w:szCs w:val="22"/>
        </w:rPr>
        <w:t xml:space="preserve">Premiums </w:t>
      </w:r>
    </w:p>
    <w:p w:rsidRPr="00942BEF" w:rsidR="00942BEF" w:rsidP="003322B7" w:rsidRDefault="00942BEF" w14:paraId="42CB90AE" w14:textId="52C8715C">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Records</w:t>
      </w:r>
    </w:p>
    <w:p w:rsidRPr="00942BEF" w:rsidR="00942BEF" w:rsidP="003322B7" w:rsidRDefault="00942BEF" w14:paraId="167A497E" w14:textId="308D59FB">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Redemption of Liens</w:t>
      </w:r>
    </w:p>
    <w:p w:rsidRPr="00942BEF" w:rsidR="00942BEF" w:rsidP="003322B7" w:rsidRDefault="00942BEF" w14:paraId="6C6217ED" w14:textId="5866EEC0">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Redemption of Liens in Installments</w:t>
      </w:r>
    </w:p>
    <w:p w:rsidRPr="00942BEF" w:rsidR="00942BEF" w:rsidP="003322B7" w:rsidRDefault="00942BEF" w14:paraId="0A3CBEEF" w14:textId="214BBD8B">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Reports</w:t>
      </w:r>
    </w:p>
    <w:p w:rsidR="0002234F" w:rsidP="003322B7" w:rsidRDefault="00942BEF" w14:paraId="4804540C" w14:textId="0697E206">
      <w:pPr>
        <w:numPr>
          <w:ilvl w:val="1"/>
          <w:numId w:val="12"/>
        </w:numPr>
        <w:spacing w:line="240" w:lineRule="auto"/>
        <w:rPr>
          <w:rFonts w:ascii="Times New Roman" w:hAnsi="Times New Roman" w:cs="Times New Roman"/>
          <w:sz w:val="22"/>
          <w:szCs w:val="22"/>
        </w:rPr>
      </w:pPr>
      <w:r w:rsidRPr="00942BEF">
        <w:rPr>
          <w:rFonts w:ascii="Times New Roman" w:hAnsi="Times New Roman" w:cs="Times New Roman"/>
          <w:sz w:val="22"/>
          <w:szCs w:val="22"/>
        </w:rPr>
        <w:t>Subsequent Payments</w:t>
      </w:r>
    </w:p>
    <w:p w:rsidRPr="00EF5D79" w:rsidR="00EF5D79" w:rsidP="003322B7" w:rsidRDefault="00EF5D79" w14:paraId="2B0E35FA" w14:textId="77777777">
      <w:pPr>
        <w:spacing w:line="240" w:lineRule="auto"/>
        <w:rPr>
          <w:rFonts w:ascii="Times New Roman" w:hAnsi="Times New Roman" w:cs="Times New Roman"/>
          <w:b/>
          <w:bCs/>
          <w:sz w:val="22"/>
          <w:szCs w:val="22"/>
        </w:rPr>
      </w:pPr>
      <w:r w:rsidRPr="00EF5D79">
        <w:rPr>
          <w:rFonts w:ascii="Times New Roman" w:hAnsi="Times New Roman" w:cs="Times New Roman"/>
          <w:b/>
          <w:bCs/>
          <w:sz w:val="22"/>
          <w:szCs w:val="22"/>
        </w:rPr>
        <w:t>Reporting &amp; Certification:</w:t>
      </w:r>
    </w:p>
    <w:p w:rsidR="00EF5D79" w:rsidP="003322B7" w:rsidRDefault="00EF5D79" w14:paraId="295209A0" w14:textId="77777777">
      <w:pPr>
        <w:pStyle w:val="ListParagraph"/>
        <w:numPr>
          <w:ilvl w:val="0"/>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Ledgers (Various)</w:t>
      </w:r>
    </w:p>
    <w:p w:rsidR="00EF5D79" w:rsidP="003322B7" w:rsidRDefault="00EF5D79" w14:paraId="70DD4E2F" w14:textId="77777777">
      <w:pPr>
        <w:pStyle w:val="ListParagraph"/>
        <w:numPr>
          <w:ilvl w:val="0"/>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Maintaining Records</w:t>
      </w:r>
    </w:p>
    <w:p w:rsidR="00EF5D79" w:rsidP="003322B7" w:rsidRDefault="00EF5D79" w14:paraId="36F28659" w14:textId="77777777">
      <w:pPr>
        <w:pStyle w:val="ListParagraph"/>
        <w:numPr>
          <w:ilvl w:val="0"/>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Reports</w:t>
      </w:r>
    </w:p>
    <w:p w:rsidR="00EF5D79" w:rsidP="003322B7" w:rsidRDefault="00EF5D79" w14:paraId="12A1805B" w14:textId="77777777">
      <w:pPr>
        <w:pStyle w:val="ListParagraph"/>
        <w:numPr>
          <w:ilvl w:val="1"/>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Annual Reports</w:t>
      </w:r>
    </w:p>
    <w:p w:rsidR="00EF5D79" w:rsidP="003322B7" w:rsidRDefault="00EF5D79" w14:paraId="2EA32137"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Annual Statement of Receipts</w:t>
      </w:r>
    </w:p>
    <w:p w:rsidR="00EF5D79" w:rsidP="003322B7" w:rsidRDefault="00EF5D79" w14:paraId="3725833A"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Delinquent Taxes Believed Not Collectable</w:t>
      </w:r>
    </w:p>
    <w:p w:rsidR="00EF5D79" w:rsidP="003322B7" w:rsidRDefault="00EF5D79" w14:paraId="5AC660BE"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Ethics Disclosure Statement</w:t>
      </w:r>
    </w:p>
    <w:p w:rsidR="00EF5D79" w:rsidP="003322B7" w:rsidRDefault="00EF5D79" w14:paraId="6B942772" w14:textId="77777777">
      <w:pPr>
        <w:pStyle w:val="ListParagraph"/>
        <w:numPr>
          <w:ilvl w:val="1"/>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Monthly Reports</w:t>
      </w:r>
    </w:p>
    <w:p w:rsidR="00EF5D79" w:rsidP="003322B7" w:rsidRDefault="00EF5D79" w14:paraId="6AD46C90"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Collectors Monthly Report</w:t>
      </w:r>
    </w:p>
    <w:p w:rsidR="00EF5D79" w:rsidP="003322B7" w:rsidRDefault="00EF5D79" w14:paraId="07B645BC" w14:textId="77777777">
      <w:pPr>
        <w:pStyle w:val="ListParagraph"/>
        <w:numPr>
          <w:ilvl w:val="1"/>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Other</w:t>
      </w:r>
    </w:p>
    <w:p w:rsidR="00EF5D79" w:rsidP="003322B7" w:rsidRDefault="00EF5D79" w14:paraId="30A1C075"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Certifications of Property Tax Deductions</w:t>
      </w:r>
    </w:p>
    <w:p w:rsidR="00EF5D79" w:rsidP="003322B7" w:rsidRDefault="00EF5D79" w14:paraId="597175C4"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Fire District Form</w:t>
      </w:r>
    </w:p>
    <w:p w:rsidR="00EF5D79" w:rsidP="003322B7" w:rsidRDefault="00EF5D79" w14:paraId="39E96FF6"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PD-5</w:t>
      </w:r>
    </w:p>
    <w:p w:rsidR="00EF5D79" w:rsidP="003322B7" w:rsidRDefault="00EF5D79" w14:paraId="31540041"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PD65.10</w:t>
      </w:r>
    </w:p>
    <w:p w:rsidR="00EF5D79" w:rsidP="003322B7" w:rsidRDefault="00EF5D79" w14:paraId="1486742F"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 xml:space="preserve">VE-WV1 (Veterans Deduction) </w:t>
      </w:r>
    </w:p>
    <w:p w:rsidR="00EF5D79" w:rsidP="003322B7" w:rsidRDefault="00EF5D79" w14:paraId="60E51F9E" w14:textId="77777777">
      <w:pPr>
        <w:pStyle w:val="ListParagraph"/>
        <w:numPr>
          <w:ilvl w:val="1"/>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Quarterly Reports</w:t>
      </w:r>
    </w:p>
    <w:p w:rsidR="001D2E9C" w:rsidP="003322B7" w:rsidRDefault="00EF5D79" w14:paraId="3A2B252A" w14:textId="77777777">
      <w:pPr>
        <w:pStyle w:val="ListParagraph"/>
        <w:numPr>
          <w:ilvl w:val="2"/>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 xml:space="preserve">Quarterly List of Delinquents </w:t>
      </w:r>
    </w:p>
    <w:p w:rsidR="001D2E9C" w:rsidP="003322B7" w:rsidRDefault="00EF5D79" w14:paraId="1F23B0B9" w14:textId="77777777">
      <w:pPr>
        <w:pStyle w:val="ListParagraph"/>
        <w:numPr>
          <w:ilvl w:val="1"/>
          <w:numId w:val="20"/>
        </w:numPr>
        <w:spacing w:line="240" w:lineRule="auto"/>
        <w:rPr>
          <w:rFonts w:ascii="Times New Roman" w:hAnsi="Times New Roman" w:cs="Times New Roman"/>
          <w:sz w:val="22"/>
          <w:szCs w:val="22"/>
        </w:rPr>
      </w:pPr>
      <w:r w:rsidRPr="00EF5D79">
        <w:rPr>
          <w:rFonts w:ascii="Times New Roman" w:hAnsi="Times New Roman" w:cs="Times New Roman"/>
          <w:sz w:val="22"/>
          <w:szCs w:val="22"/>
        </w:rPr>
        <w:t>Tax Searches</w:t>
      </w:r>
    </w:p>
    <w:p w:rsidRPr="001D2E9C" w:rsidR="00EF5D79" w:rsidP="003322B7" w:rsidRDefault="00EF5D79" w14:paraId="48246235" w14:textId="13E1EA8B">
      <w:pPr>
        <w:pStyle w:val="ListParagraph"/>
        <w:numPr>
          <w:ilvl w:val="2"/>
          <w:numId w:val="20"/>
        </w:numPr>
        <w:spacing w:line="240" w:lineRule="auto"/>
        <w:rPr>
          <w:rFonts w:ascii="Times New Roman" w:hAnsi="Times New Roman" w:cs="Times New Roman"/>
          <w:sz w:val="22"/>
          <w:szCs w:val="22"/>
        </w:rPr>
      </w:pPr>
      <w:r w:rsidRPr="001D2E9C">
        <w:rPr>
          <w:rFonts w:ascii="Times New Roman" w:hAnsi="Times New Roman" w:cs="Times New Roman"/>
          <w:sz w:val="22"/>
          <w:szCs w:val="22"/>
        </w:rPr>
        <w:t>Improvements/Local Assessments</w:t>
      </w:r>
    </w:p>
    <w:p w:rsidR="001D2E9C" w:rsidP="003322B7" w:rsidRDefault="00EF5D79" w14:paraId="6CE25783" w14:textId="77777777">
      <w:pPr>
        <w:spacing w:line="240" w:lineRule="auto"/>
        <w:rPr>
          <w:rFonts w:ascii="Times New Roman" w:hAnsi="Times New Roman" w:cs="Times New Roman"/>
          <w:b/>
          <w:bCs/>
          <w:sz w:val="22"/>
          <w:szCs w:val="22"/>
        </w:rPr>
      </w:pPr>
      <w:r w:rsidRPr="00EF5D79">
        <w:rPr>
          <w:rFonts w:ascii="Times New Roman" w:hAnsi="Times New Roman" w:cs="Times New Roman"/>
          <w:b/>
          <w:bCs/>
          <w:sz w:val="22"/>
          <w:szCs w:val="22"/>
        </w:rPr>
        <w:t>Miscellaneous:</w:t>
      </w:r>
    </w:p>
    <w:p w:rsidR="00F60E6A" w:rsidP="003322B7" w:rsidRDefault="00F60E6A" w14:paraId="23E04BC3" w14:textId="7E60B02C">
      <w:pPr>
        <w:pStyle w:val="ListParagraph"/>
        <w:numPr>
          <w:ilvl w:val="0"/>
          <w:numId w:val="21"/>
        </w:numPr>
        <w:spacing w:line="240" w:lineRule="auto"/>
        <w:rPr>
          <w:rFonts w:ascii="Times New Roman" w:hAnsi="Times New Roman" w:cs="Times New Roman"/>
          <w:sz w:val="22"/>
          <w:szCs w:val="22"/>
        </w:rPr>
      </w:pPr>
      <w:r w:rsidRPr="00F60E6A">
        <w:rPr>
          <w:rFonts w:ascii="Times New Roman" w:hAnsi="Times New Roman" w:cs="Times New Roman"/>
          <w:sz w:val="22"/>
          <w:szCs w:val="22"/>
        </w:rPr>
        <w:t>Assessments and local improvements</w:t>
      </w:r>
    </w:p>
    <w:p w:rsidRPr="00F60E6A" w:rsidR="00EB5314" w:rsidP="003322B7" w:rsidRDefault="00EB5314" w14:paraId="5242503D" w14:textId="73C6C53B">
      <w:pPr>
        <w:pStyle w:val="ListParagraph"/>
        <w:numPr>
          <w:ilvl w:val="0"/>
          <w:numId w:val="21"/>
        </w:numPr>
        <w:spacing w:line="240" w:lineRule="auto"/>
        <w:rPr>
          <w:rFonts w:ascii="Times New Roman" w:hAnsi="Times New Roman" w:cs="Times New Roman"/>
          <w:sz w:val="22"/>
          <w:szCs w:val="22"/>
        </w:rPr>
      </w:pPr>
      <w:r>
        <w:rPr>
          <w:rFonts w:ascii="Times New Roman" w:hAnsi="Times New Roman" w:cs="Times New Roman"/>
          <w:sz w:val="22"/>
          <w:szCs w:val="22"/>
        </w:rPr>
        <w:t xml:space="preserve">Bankruptcy </w:t>
      </w:r>
    </w:p>
    <w:p w:rsidRPr="008F60EF" w:rsidR="001D2E9C" w:rsidP="003322B7" w:rsidRDefault="00EF5D79" w14:paraId="74207446" w14:textId="1D821EB2">
      <w:pPr>
        <w:pStyle w:val="ListParagraph"/>
        <w:numPr>
          <w:ilvl w:val="0"/>
          <w:numId w:val="21"/>
        </w:numPr>
        <w:spacing w:line="240" w:lineRule="auto"/>
        <w:rPr>
          <w:rFonts w:ascii="Times New Roman" w:hAnsi="Times New Roman" w:cs="Times New Roman"/>
          <w:b/>
          <w:bCs/>
          <w:sz w:val="22"/>
          <w:szCs w:val="22"/>
        </w:rPr>
      </w:pPr>
      <w:r w:rsidRPr="001D2E9C">
        <w:rPr>
          <w:rFonts w:ascii="Times New Roman" w:hAnsi="Times New Roman" w:cs="Times New Roman"/>
          <w:sz w:val="22"/>
          <w:szCs w:val="22"/>
        </w:rPr>
        <w:t>Cash Accountability</w:t>
      </w:r>
    </w:p>
    <w:p w:rsidRPr="008F60EF" w:rsidR="008F60EF" w:rsidP="003322B7" w:rsidRDefault="008F60EF" w14:paraId="20D02A92" w14:textId="66D69CF7">
      <w:pPr>
        <w:pStyle w:val="ListParagraph"/>
        <w:numPr>
          <w:ilvl w:val="0"/>
          <w:numId w:val="21"/>
        </w:numPr>
        <w:spacing w:line="240" w:lineRule="auto"/>
        <w:rPr>
          <w:rFonts w:ascii="Times New Roman" w:hAnsi="Times New Roman" w:cs="Times New Roman"/>
          <w:b/>
          <w:bCs/>
          <w:sz w:val="22"/>
          <w:szCs w:val="22"/>
        </w:rPr>
      </w:pPr>
      <w:r>
        <w:rPr>
          <w:rFonts w:ascii="Times New Roman" w:hAnsi="Times New Roman" w:cs="Times New Roman"/>
          <w:sz w:val="22"/>
          <w:szCs w:val="22"/>
        </w:rPr>
        <w:t>Cash receipts book</w:t>
      </w:r>
    </w:p>
    <w:p w:rsidRPr="001D2E9C" w:rsidR="008F60EF" w:rsidP="003322B7" w:rsidRDefault="008F60EF" w14:paraId="5B0F0E2A" w14:textId="77FCA1F2">
      <w:pPr>
        <w:pStyle w:val="ListParagraph"/>
        <w:numPr>
          <w:ilvl w:val="0"/>
          <w:numId w:val="21"/>
        </w:numPr>
        <w:spacing w:line="240" w:lineRule="auto"/>
        <w:rPr>
          <w:rFonts w:ascii="Times New Roman" w:hAnsi="Times New Roman" w:cs="Times New Roman"/>
          <w:b/>
          <w:bCs/>
          <w:sz w:val="22"/>
          <w:szCs w:val="22"/>
        </w:rPr>
      </w:pPr>
      <w:r>
        <w:rPr>
          <w:rFonts w:ascii="Times New Roman" w:hAnsi="Times New Roman" w:cs="Times New Roman"/>
          <w:sz w:val="22"/>
          <w:szCs w:val="22"/>
        </w:rPr>
        <w:t xml:space="preserve">Certification on delinquencies </w:t>
      </w:r>
    </w:p>
    <w:p w:rsidRPr="00EB5314" w:rsidR="001D2E9C" w:rsidP="003322B7" w:rsidRDefault="00EF5D79" w14:paraId="7A7B550E" w14:textId="77777777">
      <w:pPr>
        <w:pStyle w:val="ListParagraph"/>
        <w:numPr>
          <w:ilvl w:val="0"/>
          <w:numId w:val="21"/>
        </w:numPr>
        <w:spacing w:line="240" w:lineRule="auto"/>
        <w:rPr>
          <w:rFonts w:ascii="Times New Roman" w:hAnsi="Times New Roman" w:cs="Times New Roman"/>
          <w:b/>
          <w:bCs/>
          <w:sz w:val="22"/>
          <w:szCs w:val="22"/>
        </w:rPr>
      </w:pPr>
      <w:r w:rsidRPr="001D2E9C">
        <w:rPr>
          <w:rFonts w:ascii="Times New Roman" w:hAnsi="Times New Roman" w:cs="Times New Roman"/>
          <w:sz w:val="22"/>
          <w:szCs w:val="22"/>
        </w:rPr>
        <w:t>Corrective Action Plan for Audit</w:t>
      </w:r>
    </w:p>
    <w:p w:rsidRPr="00EB5314" w:rsidR="00EB5314" w:rsidP="003322B7" w:rsidRDefault="00EB5314" w14:paraId="31E7ACA1" w14:textId="7AF38F3A">
      <w:pPr>
        <w:pStyle w:val="ListParagraph"/>
        <w:numPr>
          <w:ilvl w:val="0"/>
          <w:numId w:val="21"/>
        </w:numPr>
        <w:spacing w:line="240" w:lineRule="auto"/>
        <w:rPr>
          <w:rFonts w:ascii="Times New Roman" w:hAnsi="Times New Roman" w:cs="Times New Roman"/>
          <w:b/>
          <w:bCs/>
          <w:sz w:val="22"/>
          <w:szCs w:val="22"/>
        </w:rPr>
      </w:pPr>
      <w:r>
        <w:rPr>
          <w:rFonts w:ascii="Times New Roman" w:hAnsi="Times New Roman" w:cs="Times New Roman"/>
          <w:sz w:val="22"/>
          <w:szCs w:val="22"/>
        </w:rPr>
        <w:t>Deductions and property tax relief</w:t>
      </w:r>
    </w:p>
    <w:p w:rsidRPr="001D2E9C" w:rsidR="00EB5314" w:rsidP="003322B7" w:rsidRDefault="00EB5314" w14:paraId="4FCDFA6A" w14:textId="4D7CC5E3">
      <w:pPr>
        <w:pStyle w:val="ListParagraph"/>
        <w:numPr>
          <w:ilvl w:val="0"/>
          <w:numId w:val="21"/>
        </w:numPr>
        <w:spacing w:line="240" w:lineRule="auto"/>
        <w:rPr>
          <w:rFonts w:ascii="Times New Roman" w:hAnsi="Times New Roman" w:cs="Times New Roman"/>
          <w:b/>
          <w:bCs/>
          <w:sz w:val="22"/>
          <w:szCs w:val="22"/>
        </w:rPr>
      </w:pPr>
      <w:r>
        <w:rPr>
          <w:rFonts w:ascii="Times New Roman" w:hAnsi="Times New Roman" w:cs="Times New Roman"/>
          <w:sz w:val="22"/>
          <w:szCs w:val="22"/>
        </w:rPr>
        <w:t xml:space="preserve">Deposits </w:t>
      </w:r>
    </w:p>
    <w:p w:rsidRPr="008F60EF" w:rsidR="001D2E9C" w:rsidP="003322B7" w:rsidRDefault="00EF5D79" w14:paraId="75E03015" w14:textId="77777777">
      <w:pPr>
        <w:pStyle w:val="ListParagraph"/>
        <w:numPr>
          <w:ilvl w:val="0"/>
          <w:numId w:val="21"/>
        </w:numPr>
        <w:spacing w:line="240" w:lineRule="auto"/>
        <w:rPr>
          <w:rFonts w:ascii="Times New Roman" w:hAnsi="Times New Roman" w:cs="Times New Roman"/>
          <w:b/>
          <w:bCs/>
          <w:sz w:val="22"/>
          <w:szCs w:val="22"/>
        </w:rPr>
      </w:pPr>
      <w:r w:rsidRPr="001D2E9C">
        <w:rPr>
          <w:rFonts w:ascii="Times New Roman" w:hAnsi="Times New Roman" w:cs="Times New Roman"/>
          <w:sz w:val="22"/>
          <w:szCs w:val="22"/>
        </w:rPr>
        <w:t>Property Tax Relief Programs</w:t>
      </w:r>
    </w:p>
    <w:p w:rsidRPr="001D2E9C" w:rsidR="008F60EF" w:rsidP="003322B7" w:rsidRDefault="008F60EF" w14:paraId="1FD1157B" w14:textId="09AE6908">
      <w:pPr>
        <w:pStyle w:val="ListParagraph"/>
        <w:numPr>
          <w:ilvl w:val="0"/>
          <w:numId w:val="21"/>
        </w:numPr>
        <w:spacing w:line="240" w:lineRule="auto"/>
        <w:rPr>
          <w:rFonts w:ascii="Times New Roman" w:hAnsi="Times New Roman" w:cs="Times New Roman"/>
          <w:b/>
          <w:bCs/>
          <w:sz w:val="22"/>
          <w:szCs w:val="22"/>
        </w:rPr>
      </w:pPr>
      <w:r>
        <w:rPr>
          <w:rFonts w:ascii="Times New Roman" w:hAnsi="Times New Roman" w:cs="Times New Roman"/>
          <w:sz w:val="22"/>
          <w:szCs w:val="22"/>
        </w:rPr>
        <w:t>Records management</w:t>
      </w:r>
    </w:p>
    <w:p w:rsidR="009779BF" w:rsidP="003322B7" w:rsidRDefault="00EF5D79" w14:paraId="58176E59" w14:textId="7C8337A7">
      <w:pPr>
        <w:pStyle w:val="ListParagraph"/>
        <w:numPr>
          <w:ilvl w:val="0"/>
          <w:numId w:val="21"/>
        </w:numPr>
        <w:spacing w:line="240" w:lineRule="auto"/>
        <w:rPr>
          <w:rFonts w:ascii="Times New Roman" w:hAnsi="Times New Roman" w:cs="Times New Roman"/>
          <w:sz w:val="22"/>
          <w:szCs w:val="22"/>
        </w:rPr>
      </w:pPr>
      <w:r w:rsidRPr="001D2E9C">
        <w:rPr>
          <w:rFonts w:ascii="Times New Roman" w:hAnsi="Times New Roman" w:cs="Times New Roman"/>
          <w:sz w:val="22"/>
          <w:szCs w:val="22"/>
        </w:rPr>
        <w:t>Resolutions (Vanous)</w:t>
      </w:r>
    </w:p>
    <w:p w:rsidR="00EB5314" w:rsidP="003322B7" w:rsidRDefault="00EB5314" w14:paraId="07886A87" w14:textId="35976939">
      <w:pPr>
        <w:pStyle w:val="ListParagraph"/>
        <w:numPr>
          <w:ilvl w:val="0"/>
          <w:numId w:val="21"/>
        </w:numPr>
        <w:spacing w:line="240" w:lineRule="auto"/>
        <w:rPr>
          <w:rFonts w:ascii="Times New Roman" w:hAnsi="Times New Roman" w:cs="Times New Roman"/>
          <w:sz w:val="22"/>
          <w:szCs w:val="22"/>
        </w:rPr>
      </w:pPr>
      <w:r>
        <w:rPr>
          <w:rFonts w:ascii="Times New Roman" w:hAnsi="Times New Roman" w:cs="Times New Roman"/>
          <w:sz w:val="22"/>
          <w:szCs w:val="22"/>
        </w:rPr>
        <w:t>Searches for improvements</w:t>
      </w:r>
    </w:p>
    <w:p w:rsidR="008F60EF" w:rsidP="003322B7" w:rsidRDefault="008F60EF" w14:paraId="7C26D93E" w14:textId="47B01BE2">
      <w:pPr>
        <w:pStyle w:val="ListParagraph"/>
        <w:numPr>
          <w:ilvl w:val="0"/>
          <w:numId w:val="21"/>
        </w:numPr>
        <w:spacing w:line="240" w:lineRule="auto"/>
        <w:rPr>
          <w:rFonts w:ascii="Times New Roman" w:hAnsi="Times New Roman" w:cs="Times New Roman"/>
          <w:sz w:val="22"/>
          <w:szCs w:val="22"/>
        </w:rPr>
      </w:pPr>
      <w:r>
        <w:rPr>
          <w:rFonts w:ascii="Times New Roman" w:hAnsi="Times New Roman" w:cs="Times New Roman"/>
          <w:sz w:val="22"/>
          <w:szCs w:val="22"/>
        </w:rPr>
        <w:t xml:space="preserve">Tax </w:t>
      </w:r>
      <w:proofErr w:type="spellStart"/>
      <w:r>
        <w:rPr>
          <w:rFonts w:ascii="Times New Roman" w:hAnsi="Times New Roman" w:cs="Times New Roman"/>
          <w:sz w:val="22"/>
          <w:szCs w:val="22"/>
        </w:rPr>
        <w:t>leins</w:t>
      </w:r>
      <w:proofErr w:type="spellEnd"/>
      <w:r>
        <w:rPr>
          <w:rFonts w:ascii="Times New Roman" w:hAnsi="Times New Roman" w:cs="Times New Roman"/>
          <w:sz w:val="22"/>
          <w:szCs w:val="22"/>
        </w:rPr>
        <w:t xml:space="preserve"> (ledgers) in general</w:t>
      </w:r>
    </w:p>
    <w:p w:rsidRPr="00D2676A" w:rsidR="008A409D" w:rsidP="003322B7" w:rsidRDefault="00EB5314" w14:paraId="6F7EC31A" w14:textId="373494B7">
      <w:pPr>
        <w:pStyle w:val="ListParagraph"/>
        <w:numPr>
          <w:ilvl w:val="0"/>
          <w:numId w:val="22"/>
        </w:numPr>
        <w:spacing w:line="240" w:lineRule="auto"/>
        <w:rPr>
          <w:rFonts w:ascii="Times New Roman" w:hAnsi="Times New Roman" w:cs="Times New Roman"/>
          <w:sz w:val="22"/>
          <w:szCs w:val="22"/>
        </w:rPr>
      </w:pPr>
      <w:r>
        <w:rPr>
          <w:rFonts w:ascii="Times New Roman" w:hAnsi="Times New Roman" w:cs="Times New Roman"/>
          <w:sz w:val="22"/>
          <w:szCs w:val="22"/>
        </w:rPr>
        <w:t>Tax searches</w:t>
      </w:r>
    </w:p>
    <w:p w:rsidR="00DE6129" w:rsidP="003322B7" w:rsidRDefault="009D067B" w14:paraId="46AABD37" w14:textId="77777777">
      <w:pPr>
        <w:spacing w:line="240" w:lineRule="auto"/>
        <w:rPr>
          <w:rFonts w:ascii="Times New Roman" w:hAnsi="Times New Roman" w:cs="Times New Roman"/>
          <w:b/>
          <w:bCs/>
          <w:sz w:val="22"/>
          <w:szCs w:val="22"/>
        </w:rPr>
        <w:sectPr w:rsidR="00DE6129" w:rsidSect="001D2E9C">
          <w:type w:val="continuous"/>
          <w:pgSz w:w="12240" w:h="15840" w:orient="portrait"/>
          <w:pgMar w:top="1440" w:right="1440" w:bottom="1440" w:left="1440" w:header="720" w:footer="720" w:gutter="0"/>
          <w:cols w:space="720" w:num="2"/>
          <w:docGrid w:linePitch="360"/>
        </w:sectPr>
      </w:pPr>
      <w:r>
        <w:rPr>
          <w:rFonts w:ascii="Times New Roman" w:hAnsi="Times New Roman" w:cs="Times New Roman"/>
          <w:b/>
          <w:bCs/>
          <w:sz w:val="22"/>
          <w:szCs w:val="22"/>
        </w:rPr>
        <w:br w:type="page"/>
      </w:r>
    </w:p>
    <w:p w:rsidRPr="00FE711B" w:rsidR="00DE6129" w:rsidP="00DE6129" w:rsidRDefault="00FE711B" w14:paraId="3CCF6C71" w14:textId="7F4E3D2D">
      <w:pPr>
        <w:rPr>
          <w:rFonts w:ascii="Times New Roman" w:hAnsi="Times New Roman" w:cs="Times New Roman"/>
          <w:b/>
          <w:bCs/>
          <w:sz w:val="22"/>
          <w:szCs w:val="22"/>
        </w:rPr>
      </w:pPr>
      <w:r>
        <w:rPr>
          <w:rFonts w:ascii="Times New Roman" w:hAnsi="Times New Roman" w:cs="Times New Roman"/>
          <w:b/>
          <w:bCs/>
          <w:sz w:val="22"/>
          <w:szCs w:val="22"/>
        </w:rPr>
        <w:t>Application for admission to an examination for a Tax Collector Certificate (CTC)</w:t>
      </w:r>
    </w:p>
    <w:p w:rsidR="00DE6129" w:rsidP="00DE6129" w:rsidRDefault="00DE6129" w14:paraId="52BB69F7" w14:textId="77777777">
      <w:pPr>
        <w:rPr>
          <w:rFonts w:ascii="Times New Roman" w:hAnsi="Times New Roman" w:cs="Times New Roman"/>
          <w:sz w:val="22"/>
          <w:szCs w:val="22"/>
        </w:rPr>
      </w:pPr>
      <w:r w:rsidRPr="00DE6129">
        <w:rPr>
          <w:rFonts w:ascii="Times New Roman" w:hAnsi="Times New Roman" w:cs="Times New Roman"/>
          <w:b/>
          <w:bCs/>
          <w:noProof/>
          <w:sz w:val="22"/>
          <w:szCs w:val="22"/>
        </w:rPr>
        <w:drawing>
          <wp:inline distT="0" distB="0" distL="0" distR="0" wp14:anchorId="500118C9" wp14:editId="486EEAB8">
            <wp:extent cx="5965649" cy="7505395"/>
            <wp:effectExtent l="0" t="0" r="0" b="635"/>
            <wp:docPr id="131648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4194" cy="7516145"/>
                    </a:xfrm>
                    <a:prstGeom prst="rect">
                      <a:avLst/>
                    </a:prstGeom>
                    <a:noFill/>
                    <a:ln>
                      <a:noFill/>
                    </a:ln>
                  </pic:spPr>
                </pic:pic>
              </a:graphicData>
            </a:graphic>
          </wp:inline>
        </w:drawing>
      </w:r>
    </w:p>
    <w:p w:rsidR="00FE711B" w:rsidP="00DE6129" w:rsidRDefault="00FE711B" w14:paraId="0F788185" w14:textId="77777777">
      <w:pPr>
        <w:rPr>
          <w:rFonts w:ascii="Times New Roman" w:hAnsi="Times New Roman" w:cs="Times New Roman"/>
          <w:sz w:val="22"/>
          <w:szCs w:val="22"/>
        </w:rPr>
      </w:pPr>
    </w:p>
    <w:p w:rsidR="00FE711B" w:rsidP="00DE6129" w:rsidRDefault="00A23BED" w14:paraId="1F29C77E" w14:textId="3DF69F43">
      <w:pPr>
        <w:rPr>
          <w:rFonts w:ascii="Times New Roman" w:hAnsi="Times New Roman" w:cs="Times New Roman"/>
          <w:sz w:val="22"/>
          <w:szCs w:val="22"/>
        </w:rPr>
        <w:sectPr w:rsidR="00FE711B" w:rsidSect="00DE6129">
          <w:type w:val="continuous"/>
          <w:pgSz w:w="12240" w:h="15840" w:orient="portrait"/>
          <w:pgMar w:top="1440" w:right="1440" w:bottom="1440" w:left="1440" w:header="720" w:footer="720" w:gutter="0"/>
          <w:cols w:space="720"/>
          <w:docGrid w:linePitch="360"/>
        </w:sectPr>
      </w:pPr>
      <w:r w:rsidRPr="00A23BED">
        <w:rPr>
          <w:rFonts w:ascii="Times New Roman" w:hAnsi="Times New Roman" w:cs="Times New Roman"/>
          <w:noProof/>
          <w:sz w:val="22"/>
          <w:szCs w:val="22"/>
        </w:rPr>
        <w:drawing>
          <wp:inline distT="0" distB="0" distL="0" distR="0" wp14:anchorId="0273EF14" wp14:editId="15891DB7">
            <wp:extent cx="5943600" cy="5955030"/>
            <wp:effectExtent l="0" t="0" r="0" b="7620"/>
            <wp:docPr id="1509800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55030"/>
                    </a:xfrm>
                    <a:prstGeom prst="rect">
                      <a:avLst/>
                    </a:prstGeom>
                    <a:noFill/>
                    <a:ln>
                      <a:noFill/>
                    </a:ln>
                  </pic:spPr>
                </pic:pic>
              </a:graphicData>
            </a:graphic>
          </wp:inline>
        </w:drawing>
      </w:r>
    </w:p>
    <w:p w:rsidR="00E85D52" w:rsidP="00DE6129" w:rsidRDefault="00044A58" w14:paraId="4F1434D3" w14:textId="77777777">
      <w:pPr>
        <w:rPr>
          <w:rFonts w:ascii="Times New Roman" w:hAnsi="Times New Roman" w:cs="Times New Roman"/>
          <w:sz w:val="22"/>
          <w:szCs w:val="22"/>
        </w:rPr>
        <w:sectPr w:rsidR="00E85D52" w:rsidSect="00E85D52">
          <w:type w:val="continuous"/>
          <w:pgSz w:w="12240" w:h="15840" w:orient="portrait"/>
          <w:pgMar w:top="1440" w:right="1440" w:bottom="1440" w:left="1440" w:header="720" w:footer="720" w:gutter="0"/>
          <w:cols w:space="720"/>
          <w:docGrid w:linePitch="360"/>
        </w:sectPr>
      </w:pPr>
      <w:r w:rsidRPr="00044A58">
        <w:rPr>
          <w:rFonts w:ascii="Times New Roman" w:hAnsi="Times New Roman" w:cs="Times New Roman"/>
          <w:noProof/>
          <w:sz w:val="22"/>
          <w:szCs w:val="22"/>
        </w:rPr>
        <w:drawing>
          <wp:inline distT="0" distB="0" distL="0" distR="0" wp14:anchorId="74828E60" wp14:editId="2DC8251F">
            <wp:extent cx="5866790" cy="7239782"/>
            <wp:effectExtent l="0" t="0" r="635" b="0"/>
            <wp:docPr id="450391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7195" cy="7264963"/>
                    </a:xfrm>
                    <a:prstGeom prst="rect">
                      <a:avLst/>
                    </a:prstGeom>
                    <a:noFill/>
                    <a:ln>
                      <a:noFill/>
                    </a:ln>
                  </pic:spPr>
                </pic:pic>
              </a:graphicData>
            </a:graphic>
          </wp:inline>
        </w:drawing>
      </w:r>
    </w:p>
    <w:p w:rsidR="000D28C2" w:rsidP="00DE6129" w:rsidRDefault="000D28C2" w14:paraId="12CAD32E" w14:textId="77777777">
      <w:pPr>
        <w:rPr>
          <w:rFonts w:ascii="Times New Roman" w:hAnsi="Times New Roman" w:cs="Times New Roman"/>
          <w:sz w:val="22"/>
          <w:szCs w:val="22"/>
        </w:rPr>
      </w:pPr>
      <w:r w:rsidRPr="000D28C2">
        <w:rPr>
          <w:rFonts w:ascii="Times New Roman" w:hAnsi="Times New Roman" w:cs="Times New Roman"/>
          <w:noProof/>
          <w:sz w:val="22"/>
          <w:szCs w:val="22"/>
        </w:rPr>
        <w:drawing>
          <wp:inline distT="0" distB="0" distL="0" distR="0" wp14:anchorId="5DDA61BF" wp14:editId="33DD64F3">
            <wp:extent cx="6673644" cy="7710221"/>
            <wp:effectExtent l="0" t="0" r="0" b="5080"/>
            <wp:docPr id="1490758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8142" cy="7715418"/>
                    </a:xfrm>
                    <a:prstGeom prst="rect">
                      <a:avLst/>
                    </a:prstGeom>
                    <a:noFill/>
                    <a:ln>
                      <a:noFill/>
                    </a:ln>
                  </pic:spPr>
                </pic:pic>
              </a:graphicData>
            </a:graphic>
          </wp:inline>
        </w:drawing>
      </w:r>
    </w:p>
    <w:p w:rsidR="000D28C2" w:rsidP="00DE6129" w:rsidRDefault="000D28C2" w14:paraId="449DF38F" w14:textId="77777777">
      <w:pPr>
        <w:rPr>
          <w:rFonts w:ascii="Times New Roman" w:hAnsi="Times New Roman" w:cs="Times New Roman"/>
          <w:sz w:val="22"/>
          <w:szCs w:val="22"/>
        </w:rPr>
      </w:pPr>
    </w:p>
    <w:p w:rsidR="000D28C2" w:rsidP="00DE6129" w:rsidRDefault="000D28C2" w14:paraId="577F6273" w14:textId="77777777">
      <w:pPr>
        <w:rPr>
          <w:rFonts w:ascii="Times New Roman" w:hAnsi="Times New Roman" w:cs="Times New Roman"/>
          <w:sz w:val="22"/>
          <w:szCs w:val="22"/>
        </w:rPr>
      </w:pPr>
    </w:p>
    <w:p w:rsidR="000D28C2" w:rsidP="00DE6129" w:rsidRDefault="00B10CF2" w14:paraId="43F0116C" w14:textId="77777777">
      <w:pPr>
        <w:rPr>
          <w:rFonts w:ascii="Times New Roman" w:hAnsi="Times New Roman" w:cs="Times New Roman"/>
          <w:b/>
          <w:bCs/>
          <w:sz w:val="22"/>
          <w:szCs w:val="22"/>
        </w:rPr>
      </w:pPr>
      <w:r>
        <w:rPr>
          <w:rFonts w:ascii="Times New Roman" w:hAnsi="Times New Roman" w:cs="Times New Roman"/>
          <w:b/>
          <w:bCs/>
          <w:sz w:val="22"/>
          <w:szCs w:val="22"/>
        </w:rPr>
        <w:t xml:space="preserve">CTC Application Instructions </w:t>
      </w:r>
    </w:p>
    <w:p w:rsidRPr="002B53FE" w:rsidR="00B10CF2" w:rsidP="00B10CF2" w:rsidRDefault="00B10CF2" w14:paraId="4DECE81C" w14:textId="15A970B1">
      <w:pPr>
        <w:rPr>
          <w:rFonts w:ascii="Times New Roman" w:hAnsi="Times New Roman" w:cs="Times New Roman"/>
          <w:b/>
          <w:bCs/>
          <w:sz w:val="20"/>
          <w:szCs w:val="20"/>
        </w:rPr>
      </w:pPr>
      <w:r w:rsidRPr="002B53FE">
        <w:rPr>
          <w:rFonts w:ascii="Times New Roman" w:hAnsi="Times New Roman" w:cs="Times New Roman"/>
          <w:b/>
          <w:bCs/>
          <w:sz w:val="20"/>
          <w:szCs w:val="20"/>
        </w:rPr>
        <w:t>Instructions for Completing and F</w:t>
      </w:r>
      <w:r w:rsidRPr="002B53FE">
        <w:rPr>
          <w:rFonts w:ascii="Times New Roman" w:hAnsi="Times New Roman" w:cs="Times New Roman"/>
          <w:b/>
          <w:bCs/>
          <w:sz w:val="20"/>
          <w:szCs w:val="20"/>
        </w:rPr>
        <w:t>i</w:t>
      </w:r>
      <w:r w:rsidRPr="002B53FE">
        <w:rPr>
          <w:rFonts w:ascii="Times New Roman" w:hAnsi="Times New Roman" w:cs="Times New Roman"/>
          <w:b/>
          <w:bCs/>
          <w:sz w:val="20"/>
          <w:szCs w:val="20"/>
        </w:rPr>
        <w:t>l</w:t>
      </w:r>
      <w:r w:rsidRPr="002B53FE">
        <w:rPr>
          <w:rFonts w:ascii="Times New Roman" w:hAnsi="Times New Roman" w:cs="Times New Roman"/>
          <w:b/>
          <w:bCs/>
          <w:sz w:val="20"/>
          <w:szCs w:val="20"/>
        </w:rPr>
        <w:t>in</w:t>
      </w:r>
      <w:r w:rsidRPr="002B53FE">
        <w:rPr>
          <w:rFonts w:ascii="Times New Roman" w:hAnsi="Times New Roman" w:cs="Times New Roman"/>
          <w:b/>
          <w:bCs/>
          <w:sz w:val="20"/>
          <w:szCs w:val="20"/>
        </w:rPr>
        <w:t>g</w:t>
      </w:r>
    </w:p>
    <w:p w:rsidRPr="002B53FE" w:rsidR="00B10CF2" w:rsidP="00B10CF2" w:rsidRDefault="00B10CF2" w14:paraId="1491463A" w14:textId="7531A21C">
      <w:pPr>
        <w:pBdr>
          <w:bottom w:val="single" w:color="auto" w:sz="12" w:space="1"/>
        </w:pBdr>
        <w:rPr>
          <w:rFonts w:ascii="Times New Roman" w:hAnsi="Times New Roman" w:cs="Times New Roman"/>
          <w:b/>
          <w:bCs/>
          <w:sz w:val="20"/>
          <w:szCs w:val="20"/>
        </w:rPr>
      </w:pPr>
      <w:r w:rsidRPr="002B53FE">
        <w:rPr>
          <w:rFonts w:ascii="Times New Roman" w:hAnsi="Times New Roman" w:cs="Times New Roman"/>
          <w:b/>
          <w:bCs/>
          <w:sz w:val="20"/>
          <w:szCs w:val="20"/>
        </w:rPr>
        <w:t>A</w:t>
      </w:r>
      <w:r w:rsidRPr="002B53FE">
        <w:rPr>
          <w:rFonts w:ascii="Times New Roman" w:hAnsi="Times New Roman" w:cs="Times New Roman"/>
          <w:b/>
          <w:bCs/>
          <w:sz w:val="20"/>
          <w:szCs w:val="20"/>
        </w:rPr>
        <w:t>PPLICATION FOR ADMISSION TO AN EXAMINATION FOR A TAX COLLECTOR CERTIFICATE (P.L.1993, C.25)</w:t>
      </w:r>
    </w:p>
    <w:p w:rsidRPr="002B53FE" w:rsidR="00B10CF2" w:rsidP="00B10CF2" w:rsidRDefault="00B10CF2" w14:paraId="243FE08F" w14:textId="77777777">
      <w:pPr>
        <w:rPr>
          <w:rFonts w:ascii="Times New Roman" w:hAnsi="Times New Roman" w:cs="Times New Roman"/>
          <w:b/>
          <w:bCs/>
          <w:sz w:val="20"/>
          <w:szCs w:val="20"/>
        </w:rPr>
      </w:pPr>
      <w:r w:rsidRPr="002B53FE">
        <w:rPr>
          <w:rFonts w:ascii="Times New Roman" w:hAnsi="Times New Roman" w:cs="Times New Roman"/>
          <w:b/>
          <w:bCs/>
          <w:sz w:val="20"/>
          <w:szCs w:val="20"/>
        </w:rPr>
        <w:t>WHO MAY FILE AN APPLICATION</w:t>
      </w:r>
    </w:p>
    <w:p w:rsidR="002B53FE" w:rsidP="00B10CF2" w:rsidRDefault="002B53FE" w14:paraId="3B66AEA3" w14:textId="77777777">
      <w:pPr>
        <w:pStyle w:val="ListParagraph"/>
        <w:numPr>
          <w:ilvl w:val="0"/>
          <w:numId w:val="23"/>
        </w:numPr>
        <w:rPr>
          <w:rFonts w:ascii="Times New Roman" w:hAnsi="Times New Roman" w:cs="Times New Roman"/>
          <w:sz w:val="20"/>
          <w:szCs w:val="20"/>
        </w:rPr>
        <w:sectPr w:rsidR="002B53FE" w:rsidSect="000D28C2">
          <w:type w:val="continuous"/>
          <w:pgSz w:w="12240" w:h="15840" w:orient="portrait"/>
          <w:pgMar w:top="1440" w:right="1440" w:bottom="1440" w:left="1440" w:header="720" w:footer="720" w:gutter="0"/>
          <w:cols w:space="720"/>
          <w:docGrid w:linePitch="360"/>
        </w:sectPr>
      </w:pPr>
    </w:p>
    <w:p w:rsidRPr="002B53FE" w:rsidR="00B10CF2" w:rsidP="00B10CF2" w:rsidRDefault="00B10CF2" w14:paraId="41969E59" w14:textId="2AD58AEB">
      <w:pPr>
        <w:pStyle w:val="ListParagraph"/>
        <w:numPr>
          <w:ilvl w:val="0"/>
          <w:numId w:val="23"/>
        </w:numPr>
        <w:rPr>
          <w:rFonts w:ascii="Times New Roman" w:hAnsi="Times New Roman" w:cs="Times New Roman"/>
          <w:sz w:val="20"/>
          <w:szCs w:val="20"/>
        </w:rPr>
      </w:pPr>
      <w:r w:rsidRPr="002B53FE">
        <w:rPr>
          <w:rFonts w:ascii="Times New Roman" w:hAnsi="Times New Roman" w:cs="Times New Roman"/>
          <w:sz w:val="20"/>
          <w:szCs w:val="20"/>
        </w:rPr>
        <w:t xml:space="preserve">Any person who </w:t>
      </w:r>
      <w:r w:rsidRPr="002B53FE">
        <w:rPr>
          <w:rFonts w:ascii="Times New Roman" w:hAnsi="Times New Roman" w:cs="Times New Roman"/>
          <w:sz w:val="20"/>
          <w:szCs w:val="20"/>
        </w:rPr>
        <w:t>satisfies</w:t>
      </w:r>
      <w:r w:rsidRPr="002B53FE">
        <w:rPr>
          <w:rFonts w:ascii="Times New Roman" w:hAnsi="Times New Roman" w:cs="Times New Roman"/>
          <w:sz w:val="20"/>
          <w:szCs w:val="20"/>
        </w:rPr>
        <w:t xml:space="preserve"> the requirements listed below may file an </w:t>
      </w:r>
      <w:r w:rsidRPr="002B53FE">
        <w:rPr>
          <w:rFonts w:ascii="Times New Roman" w:hAnsi="Times New Roman" w:cs="Times New Roman"/>
          <w:sz w:val="20"/>
          <w:szCs w:val="20"/>
        </w:rPr>
        <w:t>application</w:t>
      </w:r>
    </w:p>
    <w:p w:rsidRPr="002B53FE" w:rsidR="00B10CF2" w:rsidP="00B10CF2" w:rsidRDefault="00B10CF2" w14:paraId="7522D8FE" w14:textId="77777777">
      <w:pPr>
        <w:numPr>
          <w:ilvl w:val="0"/>
          <w:numId w:val="3"/>
        </w:numPr>
        <w:rPr>
          <w:rFonts w:ascii="Times New Roman" w:hAnsi="Times New Roman" w:cs="Times New Roman"/>
          <w:sz w:val="20"/>
          <w:szCs w:val="20"/>
        </w:rPr>
      </w:pPr>
      <w:proofErr w:type="gramStart"/>
      <w:r w:rsidRPr="002B53FE">
        <w:rPr>
          <w:rFonts w:ascii="Times New Roman" w:hAnsi="Times New Roman" w:cs="Times New Roman"/>
          <w:sz w:val="20"/>
          <w:szCs w:val="20"/>
        </w:rPr>
        <w:t>Applicant</w:t>
      </w:r>
      <w:proofErr w:type="gramEnd"/>
      <w:r w:rsidRPr="002B53FE">
        <w:rPr>
          <w:rFonts w:ascii="Times New Roman" w:hAnsi="Times New Roman" w:cs="Times New Roman"/>
          <w:sz w:val="20"/>
          <w:szCs w:val="20"/>
        </w:rPr>
        <w:t xml:space="preserve"> must be at least 21 years of age,</w:t>
      </w:r>
    </w:p>
    <w:p w:rsidRPr="002B53FE" w:rsidR="00B10CF2" w:rsidP="00B10CF2" w:rsidRDefault="00B10CF2" w14:paraId="54EB901E" w14:textId="77777777">
      <w:pPr>
        <w:numPr>
          <w:ilvl w:val="0"/>
          <w:numId w:val="3"/>
        </w:numPr>
        <w:rPr>
          <w:rFonts w:ascii="Times New Roman" w:hAnsi="Times New Roman" w:cs="Times New Roman"/>
          <w:sz w:val="20"/>
          <w:szCs w:val="20"/>
        </w:rPr>
      </w:pPr>
      <w:proofErr w:type="gramStart"/>
      <w:r w:rsidRPr="002B53FE">
        <w:rPr>
          <w:rFonts w:ascii="Times New Roman" w:hAnsi="Times New Roman" w:cs="Times New Roman"/>
          <w:sz w:val="20"/>
          <w:szCs w:val="20"/>
        </w:rPr>
        <w:t>Applicant</w:t>
      </w:r>
      <w:proofErr w:type="gramEnd"/>
      <w:r w:rsidRPr="002B53FE">
        <w:rPr>
          <w:rFonts w:ascii="Times New Roman" w:hAnsi="Times New Roman" w:cs="Times New Roman"/>
          <w:sz w:val="20"/>
          <w:szCs w:val="20"/>
        </w:rPr>
        <w:t xml:space="preserve"> must be of good moral character,</w:t>
      </w:r>
    </w:p>
    <w:p w:rsidRPr="002B53FE" w:rsidR="00B10CF2" w:rsidP="00B10CF2" w:rsidRDefault="00B10CF2" w14:paraId="6C04B4E0" w14:textId="06BB0AB8">
      <w:pPr>
        <w:numPr>
          <w:ilvl w:val="0"/>
          <w:numId w:val="3"/>
        </w:numPr>
        <w:rPr>
          <w:rFonts w:ascii="Times New Roman" w:hAnsi="Times New Roman" w:cs="Times New Roman"/>
          <w:sz w:val="20"/>
          <w:szCs w:val="20"/>
        </w:rPr>
      </w:pPr>
      <w:proofErr w:type="gramStart"/>
      <w:r w:rsidRPr="002B53FE">
        <w:rPr>
          <w:rFonts w:ascii="Times New Roman" w:hAnsi="Times New Roman" w:cs="Times New Roman"/>
          <w:sz w:val="20"/>
          <w:szCs w:val="20"/>
        </w:rPr>
        <w:t>Applicant</w:t>
      </w:r>
      <w:proofErr w:type="gramEnd"/>
      <w:r w:rsidRPr="002B53FE">
        <w:rPr>
          <w:rFonts w:ascii="Times New Roman" w:hAnsi="Times New Roman" w:cs="Times New Roman"/>
          <w:sz w:val="20"/>
          <w:szCs w:val="20"/>
        </w:rPr>
        <w:t xml:space="preserve"> must have obtained a cert</w:t>
      </w:r>
      <w:r w:rsidRPr="002B53FE">
        <w:rPr>
          <w:rFonts w:ascii="Times New Roman" w:hAnsi="Times New Roman" w:cs="Times New Roman"/>
          <w:sz w:val="20"/>
          <w:szCs w:val="20"/>
        </w:rPr>
        <w:t>i</w:t>
      </w:r>
      <w:r w:rsidRPr="002B53FE">
        <w:rPr>
          <w:rFonts w:ascii="Times New Roman" w:hAnsi="Times New Roman" w:cs="Times New Roman"/>
          <w:sz w:val="20"/>
          <w:szCs w:val="20"/>
        </w:rPr>
        <w:t>f</w:t>
      </w:r>
      <w:r w:rsidRPr="002B53FE">
        <w:rPr>
          <w:rFonts w:ascii="Times New Roman" w:hAnsi="Times New Roman" w:cs="Times New Roman"/>
          <w:sz w:val="20"/>
          <w:szCs w:val="20"/>
        </w:rPr>
        <w:t>i</w:t>
      </w:r>
      <w:r w:rsidRPr="002B53FE">
        <w:rPr>
          <w:rFonts w:ascii="Times New Roman" w:hAnsi="Times New Roman" w:cs="Times New Roman"/>
          <w:sz w:val="20"/>
          <w:szCs w:val="20"/>
        </w:rPr>
        <w:t xml:space="preserve">cate or diploma issued after at least four years of study at an approved secondary school or have received an academic education considered and accepted by the </w:t>
      </w:r>
      <w:r w:rsidRPr="002B53FE">
        <w:rPr>
          <w:rFonts w:ascii="Times New Roman" w:hAnsi="Times New Roman" w:cs="Times New Roman"/>
          <w:sz w:val="20"/>
          <w:szCs w:val="20"/>
        </w:rPr>
        <w:t>Commissioner</w:t>
      </w:r>
      <w:r w:rsidRPr="002B53FE">
        <w:rPr>
          <w:rFonts w:ascii="Times New Roman" w:hAnsi="Times New Roman" w:cs="Times New Roman"/>
          <w:sz w:val="20"/>
          <w:szCs w:val="20"/>
        </w:rPr>
        <w:t xml:space="preserve"> of </w:t>
      </w:r>
      <w:r w:rsidRPr="002B53FE">
        <w:rPr>
          <w:rFonts w:ascii="Times New Roman" w:hAnsi="Times New Roman" w:cs="Times New Roman"/>
          <w:sz w:val="20"/>
          <w:szCs w:val="20"/>
        </w:rPr>
        <w:t>Education</w:t>
      </w:r>
      <w:r w:rsidRPr="002B53FE">
        <w:rPr>
          <w:rFonts w:ascii="Times New Roman" w:hAnsi="Times New Roman" w:cs="Times New Roman"/>
          <w:sz w:val="20"/>
          <w:szCs w:val="20"/>
        </w:rPr>
        <w:t xml:space="preserve"> as fully equivalent,</w:t>
      </w:r>
    </w:p>
    <w:p w:rsidRPr="002B53FE" w:rsidR="00B10CF2" w:rsidP="00B10CF2" w:rsidRDefault="00B10CF2" w14:paraId="79A51879" w14:textId="77777777">
      <w:pPr>
        <w:numPr>
          <w:ilvl w:val="0"/>
          <w:numId w:val="3"/>
        </w:numPr>
        <w:rPr>
          <w:rFonts w:ascii="Times New Roman" w:hAnsi="Times New Roman" w:cs="Times New Roman"/>
          <w:i/>
          <w:iCs/>
          <w:sz w:val="20"/>
          <w:szCs w:val="20"/>
        </w:rPr>
      </w:pPr>
      <w:r w:rsidRPr="002B53FE">
        <w:rPr>
          <w:rFonts w:ascii="Times New Roman" w:hAnsi="Times New Roman" w:cs="Times New Roman"/>
          <w:sz w:val="20"/>
          <w:szCs w:val="20"/>
        </w:rPr>
        <w:t xml:space="preserve">Applicant must have completed </w:t>
      </w:r>
      <w:r w:rsidRPr="002B53FE">
        <w:rPr>
          <w:rFonts w:ascii="Times New Roman" w:hAnsi="Times New Roman" w:cs="Times New Roman"/>
          <w:sz w:val="20"/>
          <w:szCs w:val="20"/>
        </w:rPr>
        <w:t>Municipal</w:t>
      </w:r>
      <w:r w:rsidRPr="002B53FE">
        <w:rPr>
          <w:rFonts w:ascii="Times New Roman" w:hAnsi="Times New Roman" w:cs="Times New Roman"/>
          <w:sz w:val="20"/>
          <w:szCs w:val="20"/>
        </w:rPr>
        <w:t xml:space="preserve"> Tax Collection I, II and Ill offered by Rutgers, the State University or the </w:t>
      </w:r>
      <w:r w:rsidRPr="002B53FE">
        <w:rPr>
          <w:rFonts w:ascii="Times New Roman" w:hAnsi="Times New Roman" w:cs="Times New Roman"/>
          <w:sz w:val="20"/>
          <w:szCs w:val="20"/>
        </w:rPr>
        <w:t>Division</w:t>
      </w:r>
      <w:r w:rsidRPr="002B53FE">
        <w:rPr>
          <w:rFonts w:ascii="Times New Roman" w:hAnsi="Times New Roman" w:cs="Times New Roman"/>
          <w:sz w:val="20"/>
          <w:szCs w:val="20"/>
        </w:rPr>
        <w:t xml:space="preserve"> of Local Government Services,</w:t>
      </w:r>
    </w:p>
    <w:p w:rsidRPr="002B53FE" w:rsidR="00B10CF2" w:rsidP="00B10CF2" w:rsidRDefault="00B10CF2" w14:paraId="1C29F024" w14:textId="5486ABAC">
      <w:pPr>
        <w:numPr>
          <w:ilvl w:val="0"/>
          <w:numId w:val="3"/>
        </w:numPr>
        <w:rPr>
          <w:rFonts w:ascii="Times New Roman" w:hAnsi="Times New Roman" w:cs="Times New Roman"/>
          <w:i/>
          <w:iCs/>
          <w:sz w:val="20"/>
          <w:szCs w:val="20"/>
        </w:rPr>
      </w:pPr>
      <w:proofErr w:type="gramStart"/>
      <w:r w:rsidRPr="002B53FE">
        <w:rPr>
          <w:rFonts w:ascii="Times New Roman" w:hAnsi="Times New Roman" w:cs="Times New Roman"/>
          <w:sz w:val="20"/>
          <w:szCs w:val="20"/>
        </w:rPr>
        <w:t>Applicant</w:t>
      </w:r>
      <w:proofErr w:type="gramEnd"/>
      <w:r w:rsidRPr="002B53FE">
        <w:rPr>
          <w:rFonts w:ascii="Times New Roman" w:hAnsi="Times New Roman" w:cs="Times New Roman"/>
          <w:sz w:val="20"/>
          <w:szCs w:val="20"/>
        </w:rPr>
        <w:t xml:space="preserve"> must have graduated from a four-year course of study at a college of recognized standing</w:t>
      </w:r>
      <w:r w:rsidRPr="002B53FE" w:rsidR="0009526E">
        <w:rPr>
          <w:rFonts w:ascii="Times New Roman" w:hAnsi="Times New Roman" w:cs="Times New Roman"/>
          <w:sz w:val="20"/>
          <w:szCs w:val="20"/>
        </w:rPr>
        <w:t>.</w:t>
      </w:r>
      <w:r w:rsidRPr="002B53FE">
        <w:rPr>
          <w:rFonts w:ascii="Times New Roman" w:hAnsi="Times New Roman" w:cs="Times New Roman"/>
          <w:sz w:val="20"/>
          <w:szCs w:val="20"/>
        </w:rPr>
        <w:t xml:space="preserve"> </w:t>
      </w:r>
      <w:proofErr w:type="gramStart"/>
      <w:r w:rsidRPr="002B53FE">
        <w:rPr>
          <w:rFonts w:ascii="Times New Roman" w:hAnsi="Times New Roman" w:cs="Times New Roman"/>
          <w:sz w:val="20"/>
          <w:szCs w:val="20"/>
        </w:rPr>
        <w:t>For</w:t>
      </w:r>
      <w:proofErr w:type="gramEnd"/>
      <w:r w:rsidRPr="002B53FE">
        <w:rPr>
          <w:rFonts w:ascii="Times New Roman" w:hAnsi="Times New Roman" w:cs="Times New Roman"/>
          <w:sz w:val="20"/>
          <w:szCs w:val="20"/>
        </w:rPr>
        <w:t xml:space="preserve"> this requirement, applicant may </w:t>
      </w:r>
      <w:r w:rsidRPr="002B53FE">
        <w:rPr>
          <w:rFonts w:ascii="Times New Roman" w:hAnsi="Times New Roman" w:cs="Times New Roman"/>
          <w:sz w:val="20"/>
          <w:szCs w:val="20"/>
        </w:rPr>
        <w:t>substitute</w:t>
      </w:r>
      <w:r w:rsidRPr="002B53FE">
        <w:rPr>
          <w:rFonts w:ascii="Times New Roman" w:hAnsi="Times New Roman" w:cs="Times New Roman"/>
          <w:sz w:val="20"/>
          <w:szCs w:val="20"/>
        </w:rPr>
        <w:t xml:space="preserve"> two years of full-time work experience m mun</w:t>
      </w:r>
      <w:r w:rsidRPr="002B53FE">
        <w:rPr>
          <w:rFonts w:ascii="Times New Roman" w:hAnsi="Times New Roman" w:cs="Times New Roman"/>
          <w:sz w:val="20"/>
          <w:szCs w:val="20"/>
        </w:rPr>
        <w:t>i</w:t>
      </w:r>
      <w:r w:rsidRPr="002B53FE">
        <w:rPr>
          <w:rFonts w:ascii="Times New Roman" w:hAnsi="Times New Roman" w:cs="Times New Roman"/>
          <w:sz w:val="20"/>
          <w:szCs w:val="20"/>
        </w:rPr>
        <w:t>c</w:t>
      </w:r>
      <w:r w:rsidRPr="002B53FE">
        <w:rPr>
          <w:rFonts w:ascii="Times New Roman" w:hAnsi="Times New Roman" w:cs="Times New Roman"/>
          <w:sz w:val="20"/>
          <w:szCs w:val="20"/>
        </w:rPr>
        <w:t>i</w:t>
      </w:r>
      <w:r w:rsidRPr="002B53FE">
        <w:rPr>
          <w:rFonts w:ascii="Times New Roman" w:hAnsi="Times New Roman" w:cs="Times New Roman"/>
          <w:sz w:val="20"/>
          <w:szCs w:val="20"/>
        </w:rPr>
        <w:t>pal tax collection</w:t>
      </w:r>
      <w:r w:rsidRPr="002B53FE" w:rsidR="0009526E">
        <w:rPr>
          <w:rFonts w:ascii="Times New Roman" w:hAnsi="Times New Roman" w:cs="Times New Roman"/>
          <w:sz w:val="20"/>
          <w:szCs w:val="20"/>
        </w:rPr>
        <w:t>.</w:t>
      </w:r>
      <w:r w:rsidRPr="002B53FE">
        <w:rPr>
          <w:rFonts w:ascii="Times New Roman" w:hAnsi="Times New Roman" w:cs="Times New Roman"/>
          <w:sz w:val="20"/>
          <w:szCs w:val="20"/>
        </w:rPr>
        <w:t xml:space="preserve"> Full-</w:t>
      </w:r>
      <w:r w:rsidRPr="002B53FE" w:rsidR="0009526E">
        <w:rPr>
          <w:rFonts w:ascii="Times New Roman" w:hAnsi="Times New Roman" w:cs="Times New Roman"/>
          <w:sz w:val="20"/>
          <w:szCs w:val="20"/>
        </w:rPr>
        <w:t>t</w:t>
      </w:r>
      <w:r w:rsidRPr="002B53FE">
        <w:rPr>
          <w:rFonts w:ascii="Times New Roman" w:hAnsi="Times New Roman" w:cs="Times New Roman"/>
          <w:sz w:val="20"/>
          <w:szCs w:val="20"/>
        </w:rPr>
        <w:t xml:space="preserve">ime experience </w:t>
      </w:r>
      <w:proofErr w:type="gramStart"/>
      <w:r w:rsidRPr="002B53FE">
        <w:rPr>
          <w:rFonts w:ascii="Times New Roman" w:hAnsi="Times New Roman" w:cs="Times New Roman"/>
          <w:sz w:val="20"/>
          <w:szCs w:val="20"/>
        </w:rPr>
        <w:t>shall</w:t>
      </w:r>
      <w:proofErr w:type="gramEnd"/>
      <w:r w:rsidRPr="002B53FE">
        <w:rPr>
          <w:rFonts w:ascii="Times New Roman" w:hAnsi="Times New Roman" w:cs="Times New Roman"/>
          <w:sz w:val="20"/>
          <w:szCs w:val="20"/>
        </w:rPr>
        <w:t xml:space="preserve"> be considered as the normal operating hours w</w:t>
      </w:r>
      <w:r w:rsidRPr="002B53FE" w:rsidR="0009526E">
        <w:rPr>
          <w:rFonts w:ascii="Times New Roman" w:hAnsi="Times New Roman" w:cs="Times New Roman"/>
          <w:sz w:val="20"/>
          <w:szCs w:val="20"/>
        </w:rPr>
        <w:t>i</w:t>
      </w:r>
      <w:r w:rsidRPr="002B53FE">
        <w:rPr>
          <w:rFonts w:ascii="Times New Roman" w:hAnsi="Times New Roman" w:cs="Times New Roman"/>
          <w:sz w:val="20"/>
          <w:szCs w:val="20"/>
        </w:rPr>
        <w:t>th</w:t>
      </w:r>
      <w:r w:rsidRPr="002B53FE" w:rsidR="0009526E">
        <w:rPr>
          <w:rFonts w:ascii="Times New Roman" w:hAnsi="Times New Roman" w:cs="Times New Roman"/>
          <w:sz w:val="20"/>
          <w:szCs w:val="20"/>
        </w:rPr>
        <w:t>in</w:t>
      </w:r>
      <w:r w:rsidRPr="002B53FE">
        <w:rPr>
          <w:rFonts w:ascii="Times New Roman" w:hAnsi="Times New Roman" w:cs="Times New Roman"/>
          <w:sz w:val="20"/>
          <w:szCs w:val="20"/>
        </w:rPr>
        <w:t xml:space="preserve"> the tax collection department of the municipality</w:t>
      </w:r>
      <w:r w:rsidRPr="002B53FE" w:rsidR="0009526E">
        <w:rPr>
          <w:rFonts w:ascii="Times New Roman" w:hAnsi="Times New Roman" w:cs="Times New Roman"/>
          <w:sz w:val="20"/>
          <w:szCs w:val="20"/>
        </w:rPr>
        <w:t>.</w:t>
      </w:r>
      <w:r w:rsidRPr="002B53FE">
        <w:rPr>
          <w:rFonts w:ascii="Times New Roman" w:hAnsi="Times New Roman" w:cs="Times New Roman"/>
          <w:sz w:val="20"/>
          <w:szCs w:val="20"/>
        </w:rPr>
        <w:t xml:space="preserve"> Experience must include duties </w:t>
      </w:r>
      <w:r w:rsidRPr="002B53FE" w:rsidR="0009526E">
        <w:rPr>
          <w:rFonts w:ascii="Times New Roman" w:hAnsi="Times New Roman" w:cs="Times New Roman"/>
          <w:sz w:val="20"/>
          <w:szCs w:val="20"/>
        </w:rPr>
        <w:t>in</w:t>
      </w:r>
      <w:r w:rsidRPr="002B53FE">
        <w:rPr>
          <w:rFonts w:ascii="Times New Roman" w:hAnsi="Times New Roman" w:cs="Times New Roman"/>
          <w:sz w:val="20"/>
          <w:szCs w:val="20"/>
        </w:rPr>
        <w:t xml:space="preserve"> tax b</w:t>
      </w:r>
      <w:r w:rsidRPr="002B53FE" w:rsidR="0009526E">
        <w:rPr>
          <w:rFonts w:ascii="Times New Roman" w:hAnsi="Times New Roman" w:cs="Times New Roman"/>
          <w:sz w:val="20"/>
          <w:szCs w:val="20"/>
        </w:rPr>
        <w:t>i</w:t>
      </w:r>
      <w:r w:rsidRPr="002B53FE">
        <w:rPr>
          <w:rFonts w:ascii="Times New Roman" w:hAnsi="Times New Roman" w:cs="Times New Roman"/>
          <w:sz w:val="20"/>
          <w:szCs w:val="20"/>
        </w:rPr>
        <w:t>ll</w:t>
      </w:r>
      <w:r w:rsidRPr="002B53FE" w:rsidR="0009526E">
        <w:rPr>
          <w:rFonts w:ascii="Times New Roman" w:hAnsi="Times New Roman" w:cs="Times New Roman"/>
          <w:sz w:val="20"/>
          <w:szCs w:val="20"/>
        </w:rPr>
        <w:t>i</w:t>
      </w:r>
      <w:r w:rsidRPr="002B53FE">
        <w:rPr>
          <w:rFonts w:ascii="Times New Roman" w:hAnsi="Times New Roman" w:cs="Times New Roman"/>
          <w:sz w:val="20"/>
          <w:szCs w:val="20"/>
        </w:rPr>
        <w:t>ng, collection, enforcement and reporting</w:t>
      </w:r>
      <w:r w:rsidRPr="002B53FE" w:rsidR="0009526E">
        <w:rPr>
          <w:rFonts w:ascii="Times New Roman" w:hAnsi="Times New Roman" w:cs="Times New Roman"/>
          <w:sz w:val="20"/>
          <w:szCs w:val="20"/>
        </w:rPr>
        <w:t xml:space="preserve">. </w:t>
      </w:r>
      <w:r w:rsidRPr="002B53FE">
        <w:rPr>
          <w:rFonts w:ascii="Times New Roman" w:hAnsi="Times New Roman" w:cs="Times New Roman"/>
          <w:sz w:val="20"/>
          <w:szCs w:val="20"/>
        </w:rPr>
        <w:t xml:space="preserve">Applicants who do not meet the college degree or </w:t>
      </w:r>
      <w:r w:rsidRPr="002B53FE" w:rsidR="0009526E">
        <w:rPr>
          <w:rFonts w:ascii="Times New Roman" w:hAnsi="Times New Roman" w:cs="Times New Roman"/>
          <w:sz w:val="20"/>
          <w:szCs w:val="20"/>
        </w:rPr>
        <w:t>two-year</w:t>
      </w:r>
      <w:r w:rsidRPr="002B53FE">
        <w:rPr>
          <w:rFonts w:ascii="Times New Roman" w:hAnsi="Times New Roman" w:cs="Times New Roman"/>
          <w:sz w:val="20"/>
          <w:szCs w:val="20"/>
        </w:rPr>
        <w:t xml:space="preserve"> experience requirement may </w:t>
      </w:r>
      <w:r w:rsidRPr="002B53FE">
        <w:rPr>
          <w:rFonts w:ascii="Times New Roman" w:hAnsi="Times New Roman" w:cs="Times New Roman"/>
          <w:sz w:val="20"/>
          <w:szCs w:val="20"/>
        </w:rPr>
        <w:t xml:space="preserve">substitute at least one year of the full-time municipal tax collection experience, and 30 credit hours at an </w:t>
      </w:r>
      <w:r w:rsidRPr="002B53FE" w:rsidR="0009526E">
        <w:rPr>
          <w:rFonts w:ascii="Times New Roman" w:hAnsi="Times New Roman" w:cs="Times New Roman"/>
          <w:sz w:val="20"/>
          <w:szCs w:val="20"/>
        </w:rPr>
        <w:t>institution</w:t>
      </w:r>
      <w:r w:rsidRPr="002B53FE">
        <w:rPr>
          <w:rFonts w:ascii="Times New Roman" w:hAnsi="Times New Roman" w:cs="Times New Roman"/>
          <w:sz w:val="20"/>
          <w:szCs w:val="20"/>
        </w:rPr>
        <w:t xml:space="preserve"> of higher education of recognized standing</w:t>
      </w:r>
      <w:r w:rsidRPr="002B53FE" w:rsidR="0009526E">
        <w:rPr>
          <w:rFonts w:ascii="Times New Roman" w:hAnsi="Times New Roman" w:cs="Times New Roman"/>
          <w:sz w:val="20"/>
          <w:szCs w:val="20"/>
        </w:rPr>
        <w:t>.</w:t>
      </w:r>
      <w:r w:rsidRPr="002B53FE">
        <w:rPr>
          <w:rFonts w:ascii="Times New Roman" w:hAnsi="Times New Roman" w:cs="Times New Roman"/>
          <w:sz w:val="20"/>
          <w:szCs w:val="20"/>
        </w:rPr>
        <w:t xml:space="preserve"> All </w:t>
      </w:r>
      <w:r w:rsidRPr="002B53FE" w:rsidR="0009526E">
        <w:rPr>
          <w:rFonts w:ascii="Times New Roman" w:hAnsi="Times New Roman" w:cs="Times New Roman"/>
          <w:sz w:val="20"/>
          <w:szCs w:val="20"/>
        </w:rPr>
        <w:t>experience</w:t>
      </w:r>
      <w:r w:rsidRPr="002B53FE">
        <w:rPr>
          <w:rFonts w:ascii="Times New Roman" w:hAnsi="Times New Roman" w:cs="Times New Roman"/>
          <w:sz w:val="20"/>
          <w:szCs w:val="20"/>
        </w:rPr>
        <w:t xml:space="preserve"> and years of service must be certified</w:t>
      </w:r>
      <w:r w:rsidRPr="002B53FE" w:rsidR="0009526E">
        <w:rPr>
          <w:rFonts w:ascii="Times New Roman" w:hAnsi="Times New Roman" w:cs="Times New Roman"/>
          <w:sz w:val="20"/>
          <w:szCs w:val="20"/>
        </w:rPr>
        <w:t>.</w:t>
      </w:r>
      <w:r w:rsidRPr="002B53FE">
        <w:rPr>
          <w:rFonts w:ascii="Times New Roman" w:hAnsi="Times New Roman" w:cs="Times New Roman"/>
          <w:sz w:val="20"/>
          <w:szCs w:val="20"/>
        </w:rPr>
        <w:t xml:space="preserve"> See </w:t>
      </w:r>
      <w:r w:rsidRPr="002B53FE" w:rsidR="0009526E">
        <w:rPr>
          <w:rFonts w:ascii="Times New Roman" w:hAnsi="Times New Roman" w:cs="Times New Roman"/>
          <w:sz w:val="20"/>
          <w:szCs w:val="20"/>
        </w:rPr>
        <w:t>instructions</w:t>
      </w:r>
      <w:r w:rsidRPr="002B53FE">
        <w:rPr>
          <w:rFonts w:ascii="Times New Roman" w:hAnsi="Times New Roman" w:cs="Times New Roman"/>
          <w:sz w:val="20"/>
          <w:szCs w:val="20"/>
        </w:rPr>
        <w:t xml:space="preserve"> </w:t>
      </w:r>
      <w:proofErr w:type="spellStart"/>
      <w:r w:rsidRPr="002B53FE">
        <w:rPr>
          <w:rFonts w:ascii="Times New Roman" w:hAnsi="Times New Roman" w:cs="Times New Roman"/>
          <w:sz w:val="20"/>
          <w:szCs w:val="20"/>
          <w:highlight w:val="yellow"/>
        </w:rPr>
        <w:t>nos</w:t>
      </w:r>
      <w:proofErr w:type="spellEnd"/>
      <w:r w:rsidRPr="002B53FE">
        <w:rPr>
          <w:rFonts w:ascii="Times New Roman" w:hAnsi="Times New Roman" w:cs="Times New Roman"/>
          <w:sz w:val="20"/>
          <w:szCs w:val="20"/>
          <w:highlight w:val="yellow"/>
        </w:rPr>
        <w:t xml:space="preserve"> 9 and 10</w:t>
      </w:r>
      <w:r w:rsidRPr="002B53FE" w:rsidR="0009526E">
        <w:rPr>
          <w:rFonts w:ascii="Times New Roman" w:hAnsi="Times New Roman" w:cs="Times New Roman"/>
          <w:sz w:val="20"/>
          <w:szCs w:val="20"/>
        </w:rPr>
        <w:t>.</w:t>
      </w:r>
    </w:p>
    <w:p w:rsidRPr="002B53FE" w:rsidR="00B10CF2" w:rsidP="00B10CF2" w:rsidRDefault="00B10CF2" w14:paraId="0FEE65EE" w14:textId="77777777">
      <w:pPr>
        <w:rPr>
          <w:rFonts w:ascii="Times New Roman" w:hAnsi="Times New Roman" w:cs="Times New Roman"/>
          <w:b/>
          <w:bCs/>
          <w:sz w:val="20"/>
          <w:szCs w:val="20"/>
        </w:rPr>
      </w:pPr>
      <w:r w:rsidRPr="002B53FE">
        <w:rPr>
          <w:rFonts w:ascii="Times New Roman" w:hAnsi="Times New Roman" w:cs="Times New Roman"/>
          <w:b/>
          <w:bCs/>
          <w:sz w:val="20"/>
          <w:szCs w:val="20"/>
        </w:rPr>
        <w:t>HOW TO FILE</w:t>
      </w:r>
    </w:p>
    <w:p w:rsidRPr="00655D70" w:rsidR="00B10CF2" w:rsidP="00655D70" w:rsidRDefault="00B10CF2" w14:paraId="07407F82" w14:textId="7A1CDFC2">
      <w:pPr>
        <w:pStyle w:val="ListParagraph"/>
        <w:numPr>
          <w:ilvl w:val="0"/>
          <w:numId w:val="23"/>
        </w:numPr>
        <w:rPr>
          <w:rFonts w:ascii="Times New Roman" w:hAnsi="Times New Roman" w:cs="Times New Roman"/>
          <w:sz w:val="20"/>
          <w:szCs w:val="20"/>
        </w:rPr>
      </w:pPr>
      <w:r w:rsidRPr="00655D70">
        <w:rPr>
          <w:rFonts w:ascii="Times New Roman" w:hAnsi="Times New Roman" w:cs="Times New Roman"/>
          <w:sz w:val="20"/>
          <w:szCs w:val="20"/>
        </w:rPr>
        <w:t>One copy of the application must be completed and signed</w:t>
      </w:r>
      <w:r w:rsidRPr="00655D70" w:rsidR="001979B5">
        <w:rPr>
          <w:rFonts w:ascii="Times New Roman" w:hAnsi="Times New Roman" w:cs="Times New Roman"/>
          <w:sz w:val="20"/>
          <w:szCs w:val="20"/>
        </w:rPr>
        <w:t>.</w:t>
      </w:r>
      <w:r w:rsidRPr="00655D70">
        <w:rPr>
          <w:rFonts w:ascii="Times New Roman" w:hAnsi="Times New Roman" w:cs="Times New Roman"/>
          <w:sz w:val="20"/>
          <w:szCs w:val="20"/>
        </w:rPr>
        <w:t xml:space="preserve"> All questions must be answered fully</w:t>
      </w:r>
      <w:r w:rsidRPr="00655D70" w:rsidR="001979B5">
        <w:rPr>
          <w:rFonts w:ascii="Times New Roman" w:hAnsi="Times New Roman" w:cs="Times New Roman"/>
          <w:sz w:val="20"/>
          <w:szCs w:val="20"/>
        </w:rPr>
        <w:t>.</w:t>
      </w:r>
      <w:r w:rsidRPr="00655D70">
        <w:rPr>
          <w:rFonts w:ascii="Times New Roman" w:hAnsi="Times New Roman" w:cs="Times New Roman"/>
          <w:sz w:val="20"/>
          <w:szCs w:val="20"/>
        </w:rPr>
        <w:t xml:space="preserve"> A check or money order m the sum of $25 payable to the "Treasure, State of New Jersey" must be attached, do not send cash</w:t>
      </w:r>
      <w:r w:rsidRPr="00655D70" w:rsidR="001979B5">
        <w:rPr>
          <w:rFonts w:ascii="Times New Roman" w:hAnsi="Times New Roman" w:cs="Times New Roman"/>
          <w:sz w:val="20"/>
          <w:szCs w:val="20"/>
        </w:rPr>
        <w:t>.</w:t>
      </w:r>
      <w:r w:rsidRPr="00655D70">
        <w:rPr>
          <w:rFonts w:ascii="Times New Roman" w:hAnsi="Times New Roman" w:cs="Times New Roman"/>
          <w:sz w:val="20"/>
          <w:szCs w:val="20"/>
        </w:rPr>
        <w:t xml:space="preserve"> Necessary </w:t>
      </w:r>
      <w:proofErr w:type="gramStart"/>
      <w:r w:rsidRPr="00655D70">
        <w:rPr>
          <w:rFonts w:ascii="Times New Roman" w:hAnsi="Times New Roman" w:cs="Times New Roman"/>
          <w:sz w:val="20"/>
          <w:szCs w:val="20"/>
        </w:rPr>
        <w:t>proofs</w:t>
      </w:r>
      <w:proofErr w:type="gramEnd"/>
      <w:r w:rsidRPr="00655D70">
        <w:rPr>
          <w:rFonts w:ascii="Times New Roman" w:hAnsi="Times New Roman" w:cs="Times New Roman"/>
          <w:sz w:val="20"/>
          <w:szCs w:val="20"/>
        </w:rPr>
        <w:t xml:space="preserve"> </w:t>
      </w:r>
      <w:proofErr w:type="gramStart"/>
      <w:r w:rsidRPr="00655D70">
        <w:rPr>
          <w:rFonts w:ascii="Times New Roman" w:hAnsi="Times New Roman" w:cs="Times New Roman"/>
          <w:sz w:val="20"/>
          <w:szCs w:val="20"/>
        </w:rPr>
        <w:t>mush</w:t>
      </w:r>
      <w:proofErr w:type="gramEnd"/>
      <w:r w:rsidRPr="00655D70">
        <w:rPr>
          <w:rFonts w:ascii="Times New Roman" w:hAnsi="Times New Roman" w:cs="Times New Roman"/>
          <w:sz w:val="20"/>
          <w:szCs w:val="20"/>
        </w:rPr>
        <w:t xml:space="preserve"> be attached</w:t>
      </w:r>
      <w:r w:rsidRPr="00655D70" w:rsidR="001979B5">
        <w:rPr>
          <w:rFonts w:ascii="Times New Roman" w:hAnsi="Times New Roman" w:cs="Times New Roman"/>
          <w:sz w:val="20"/>
          <w:szCs w:val="20"/>
        </w:rPr>
        <w:t>.</w:t>
      </w:r>
      <w:r w:rsidRPr="00655D70">
        <w:rPr>
          <w:rFonts w:ascii="Times New Roman" w:hAnsi="Times New Roman" w:cs="Times New Roman"/>
          <w:sz w:val="20"/>
          <w:szCs w:val="20"/>
        </w:rPr>
        <w:t xml:space="preserve"> An application shall not be deemed to be </w:t>
      </w:r>
      <w:r w:rsidRPr="00655D70" w:rsidR="00877EF6">
        <w:rPr>
          <w:rFonts w:ascii="Times New Roman" w:hAnsi="Times New Roman" w:cs="Times New Roman"/>
          <w:sz w:val="20"/>
          <w:szCs w:val="20"/>
        </w:rPr>
        <w:t>filed</w:t>
      </w:r>
      <w:r w:rsidRPr="00655D70">
        <w:rPr>
          <w:rFonts w:ascii="Times New Roman" w:hAnsi="Times New Roman" w:cs="Times New Roman"/>
          <w:sz w:val="20"/>
          <w:szCs w:val="20"/>
        </w:rPr>
        <w:t xml:space="preserve"> unless the form </w:t>
      </w:r>
      <w:r w:rsidRPr="00655D70" w:rsidR="00877EF6">
        <w:rPr>
          <w:rFonts w:ascii="Times New Roman" w:hAnsi="Times New Roman" w:cs="Times New Roman"/>
          <w:sz w:val="20"/>
          <w:szCs w:val="20"/>
        </w:rPr>
        <w:t>i</w:t>
      </w:r>
      <w:r w:rsidRPr="00655D70">
        <w:rPr>
          <w:rFonts w:ascii="Times New Roman" w:hAnsi="Times New Roman" w:cs="Times New Roman"/>
          <w:sz w:val="20"/>
          <w:szCs w:val="20"/>
        </w:rPr>
        <w:t xml:space="preserve">s properly completed and the fee and </w:t>
      </w:r>
      <w:proofErr w:type="gramStart"/>
      <w:r w:rsidRPr="00655D70">
        <w:rPr>
          <w:rFonts w:ascii="Times New Roman" w:hAnsi="Times New Roman" w:cs="Times New Roman"/>
          <w:sz w:val="20"/>
          <w:szCs w:val="20"/>
        </w:rPr>
        <w:t>proofs</w:t>
      </w:r>
      <w:proofErr w:type="gramEnd"/>
      <w:r w:rsidRPr="00655D70">
        <w:rPr>
          <w:rFonts w:ascii="Times New Roman" w:hAnsi="Times New Roman" w:cs="Times New Roman"/>
          <w:sz w:val="20"/>
          <w:szCs w:val="20"/>
        </w:rPr>
        <w:t xml:space="preserve"> attached</w:t>
      </w:r>
      <w:r w:rsidRPr="00655D70" w:rsidR="00877EF6">
        <w:rPr>
          <w:rFonts w:ascii="Times New Roman" w:hAnsi="Times New Roman" w:cs="Times New Roman"/>
          <w:sz w:val="20"/>
          <w:szCs w:val="20"/>
        </w:rPr>
        <w:t>.</w:t>
      </w:r>
      <w:r w:rsidRPr="00655D70">
        <w:rPr>
          <w:rFonts w:ascii="Times New Roman" w:hAnsi="Times New Roman" w:cs="Times New Roman"/>
          <w:sz w:val="20"/>
          <w:szCs w:val="20"/>
        </w:rPr>
        <w:t xml:space="preserve"> This application must be filed with the </w:t>
      </w:r>
      <w:r w:rsidRPr="00655D70" w:rsidR="00877EF6">
        <w:rPr>
          <w:rFonts w:ascii="Times New Roman" w:hAnsi="Times New Roman" w:cs="Times New Roman"/>
          <w:sz w:val="20"/>
          <w:szCs w:val="20"/>
        </w:rPr>
        <w:t>Division</w:t>
      </w:r>
      <w:r w:rsidRPr="00655D70">
        <w:rPr>
          <w:rFonts w:ascii="Times New Roman" w:hAnsi="Times New Roman" w:cs="Times New Roman"/>
          <w:sz w:val="20"/>
          <w:szCs w:val="20"/>
        </w:rPr>
        <w:t xml:space="preserve"> of Local Government Services not less the thirty (30) days prior to the announced date of the examination</w:t>
      </w:r>
      <w:r w:rsidRPr="00655D70" w:rsidR="00877EF6">
        <w:rPr>
          <w:rFonts w:ascii="Times New Roman" w:hAnsi="Times New Roman" w:cs="Times New Roman"/>
          <w:sz w:val="20"/>
          <w:szCs w:val="20"/>
        </w:rPr>
        <w:t>.</w:t>
      </w:r>
      <w:r w:rsidRPr="00655D70">
        <w:rPr>
          <w:rFonts w:ascii="Times New Roman" w:hAnsi="Times New Roman" w:cs="Times New Roman"/>
          <w:sz w:val="20"/>
          <w:szCs w:val="20"/>
        </w:rPr>
        <w:t xml:space="preserve"> Send </w:t>
      </w:r>
      <w:proofErr w:type="gramStart"/>
      <w:r w:rsidRPr="00655D70">
        <w:rPr>
          <w:rFonts w:ascii="Times New Roman" w:hAnsi="Times New Roman" w:cs="Times New Roman"/>
          <w:sz w:val="20"/>
          <w:szCs w:val="20"/>
        </w:rPr>
        <w:t>application</w:t>
      </w:r>
      <w:proofErr w:type="gramEnd"/>
      <w:r w:rsidRPr="00655D70">
        <w:rPr>
          <w:rFonts w:ascii="Times New Roman" w:hAnsi="Times New Roman" w:cs="Times New Roman"/>
          <w:sz w:val="20"/>
          <w:szCs w:val="20"/>
        </w:rPr>
        <w:t xml:space="preserve"> to</w:t>
      </w:r>
      <w:r w:rsidRPr="00655D70" w:rsidR="00877EF6">
        <w:rPr>
          <w:rFonts w:ascii="Times New Roman" w:hAnsi="Times New Roman" w:cs="Times New Roman"/>
          <w:sz w:val="20"/>
          <w:szCs w:val="20"/>
        </w:rPr>
        <w:t>:</w:t>
      </w:r>
    </w:p>
    <w:p w:rsidR="00655D70" w:rsidP="00655D70" w:rsidRDefault="00B10CF2" w14:paraId="0761FE26" w14:textId="77777777">
      <w:pPr>
        <w:spacing w:line="240" w:lineRule="auto"/>
        <w:rPr>
          <w:rFonts w:ascii="Times New Roman" w:hAnsi="Times New Roman" w:cs="Times New Roman"/>
          <w:sz w:val="20"/>
          <w:szCs w:val="20"/>
        </w:rPr>
      </w:pPr>
      <w:r w:rsidRPr="00655D70">
        <w:rPr>
          <w:rFonts w:ascii="Times New Roman" w:hAnsi="Times New Roman" w:cs="Times New Roman"/>
          <w:sz w:val="20"/>
          <w:szCs w:val="20"/>
        </w:rPr>
        <w:t>NEW</w:t>
      </w:r>
      <w:r w:rsidRPr="002B53FE">
        <w:rPr>
          <w:rFonts w:ascii="Times New Roman" w:hAnsi="Times New Roman" w:cs="Times New Roman"/>
          <w:b/>
          <w:bCs/>
          <w:sz w:val="20"/>
          <w:szCs w:val="20"/>
        </w:rPr>
        <w:t xml:space="preserve"> </w:t>
      </w:r>
      <w:r w:rsidRPr="002B53FE">
        <w:rPr>
          <w:rFonts w:ascii="Times New Roman" w:hAnsi="Times New Roman" w:cs="Times New Roman"/>
          <w:sz w:val="20"/>
          <w:szCs w:val="20"/>
        </w:rPr>
        <w:t>JERSY DEPARTMENT OF COMMUNITY AFFAIRS DIVISION OF LOCAL GOVERNMENT SERVICES CERTIFCA TION UNIT</w:t>
      </w:r>
    </w:p>
    <w:p w:rsidRPr="002B53FE" w:rsidR="00B10CF2" w:rsidP="00655D70" w:rsidRDefault="00B10CF2" w14:paraId="50187546" w14:textId="00603F1D">
      <w:pPr>
        <w:spacing w:line="240" w:lineRule="auto"/>
        <w:rPr>
          <w:rFonts w:ascii="Times New Roman" w:hAnsi="Times New Roman" w:cs="Times New Roman"/>
          <w:sz w:val="20"/>
          <w:szCs w:val="20"/>
        </w:rPr>
      </w:pPr>
      <w:r w:rsidRPr="002B53FE">
        <w:rPr>
          <w:rFonts w:ascii="Times New Roman" w:hAnsi="Times New Roman" w:cs="Times New Roman"/>
          <w:sz w:val="20"/>
          <w:szCs w:val="20"/>
        </w:rPr>
        <w:t>PO BOX 803</w:t>
      </w:r>
    </w:p>
    <w:p w:rsidRPr="002B53FE" w:rsidR="00B10CF2" w:rsidP="00655D70" w:rsidRDefault="00B10CF2" w14:paraId="2697BAA9" w14:textId="34B9F34E">
      <w:pPr>
        <w:spacing w:line="240" w:lineRule="auto"/>
        <w:rPr>
          <w:rFonts w:ascii="Times New Roman" w:hAnsi="Times New Roman" w:cs="Times New Roman"/>
          <w:sz w:val="20"/>
          <w:szCs w:val="20"/>
        </w:rPr>
      </w:pPr>
      <w:r w:rsidRPr="002B53FE">
        <w:rPr>
          <w:rFonts w:ascii="Times New Roman" w:hAnsi="Times New Roman" w:cs="Times New Roman"/>
          <w:sz w:val="20"/>
          <w:szCs w:val="20"/>
        </w:rPr>
        <w:t>TRENTON, NJ 08625-0803</w:t>
      </w:r>
    </w:p>
    <w:p w:rsidRPr="003D6AD0" w:rsidR="00B10CF2" w:rsidP="00B10CF2" w:rsidRDefault="00B10CF2" w14:paraId="39BC167B" w14:textId="73B2A890">
      <w:pPr>
        <w:numPr>
          <w:ilvl w:val="0"/>
          <w:numId w:val="23"/>
        </w:numPr>
        <w:rPr>
          <w:rFonts w:ascii="Times New Roman" w:hAnsi="Times New Roman" w:cs="Times New Roman"/>
          <w:sz w:val="20"/>
          <w:szCs w:val="20"/>
        </w:rPr>
      </w:pPr>
      <w:r w:rsidRPr="002B53FE">
        <w:rPr>
          <w:rFonts w:ascii="Times New Roman" w:hAnsi="Times New Roman" w:cs="Times New Roman"/>
          <w:sz w:val="20"/>
          <w:szCs w:val="20"/>
        </w:rPr>
        <w:t xml:space="preserve">Upon review of the application, the Director of the </w:t>
      </w:r>
      <w:r w:rsidRPr="002B53FE" w:rsidR="00655D70">
        <w:rPr>
          <w:rFonts w:ascii="Times New Roman" w:hAnsi="Times New Roman" w:cs="Times New Roman"/>
          <w:sz w:val="20"/>
          <w:szCs w:val="20"/>
        </w:rPr>
        <w:t>Division</w:t>
      </w:r>
      <w:r w:rsidRPr="002B53FE">
        <w:rPr>
          <w:rFonts w:ascii="Times New Roman" w:hAnsi="Times New Roman" w:cs="Times New Roman"/>
          <w:sz w:val="20"/>
          <w:szCs w:val="20"/>
        </w:rPr>
        <w:t xml:space="preserve"> of Local Government Services may require filing </w:t>
      </w:r>
      <w:r w:rsidRPr="002B53FE" w:rsidR="00655D70">
        <w:rPr>
          <w:rFonts w:ascii="Times New Roman" w:hAnsi="Times New Roman" w:cs="Times New Roman"/>
          <w:sz w:val="20"/>
          <w:szCs w:val="20"/>
        </w:rPr>
        <w:t>additional</w:t>
      </w:r>
      <w:r w:rsidRPr="002B53FE">
        <w:rPr>
          <w:rFonts w:ascii="Times New Roman" w:hAnsi="Times New Roman" w:cs="Times New Roman"/>
          <w:sz w:val="20"/>
          <w:szCs w:val="20"/>
        </w:rPr>
        <w:t xml:space="preserve"> statements and proofs</w:t>
      </w:r>
      <w:r w:rsidR="003D6AD0">
        <w:rPr>
          <w:rFonts w:ascii="Times New Roman" w:hAnsi="Times New Roman" w:cs="Times New Roman"/>
          <w:sz w:val="20"/>
          <w:szCs w:val="20"/>
        </w:rPr>
        <w:t>.</w:t>
      </w:r>
    </w:p>
    <w:p w:rsidR="00B10CF2" w:rsidP="00B10CF2" w:rsidRDefault="00B10CF2" w14:paraId="7FB72C5E" w14:textId="77777777">
      <w:pPr>
        <w:rPr>
          <w:rFonts w:ascii="Times New Roman" w:hAnsi="Times New Roman" w:cs="Times New Roman"/>
          <w:b/>
          <w:bCs/>
          <w:sz w:val="20"/>
          <w:szCs w:val="20"/>
        </w:rPr>
      </w:pPr>
      <w:r w:rsidRPr="002B53FE">
        <w:rPr>
          <w:rFonts w:ascii="Times New Roman" w:hAnsi="Times New Roman" w:cs="Times New Roman"/>
          <w:b/>
          <w:bCs/>
          <w:sz w:val="20"/>
          <w:szCs w:val="20"/>
        </w:rPr>
        <w:t>COMPLETING FORM</w:t>
      </w:r>
    </w:p>
    <w:p w:rsidRPr="005D0FA1" w:rsidR="00D91215" w:rsidP="00D91215" w:rsidRDefault="00D91215" w14:paraId="119DC6E4" w14:textId="77777777">
      <w:pPr>
        <w:spacing w:line="240" w:lineRule="auto"/>
        <w:rPr>
          <w:rFonts w:ascii="Times New Roman" w:hAnsi="Times New Roman" w:cs="Times New Roman"/>
          <w:sz w:val="20"/>
          <w:szCs w:val="20"/>
        </w:rPr>
      </w:pPr>
      <w:r w:rsidRPr="005D0FA1">
        <w:rPr>
          <w:rFonts w:ascii="Times New Roman" w:hAnsi="Times New Roman" w:cs="Times New Roman"/>
          <w:sz w:val="20"/>
          <w:szCs w:val="20"/>
        </w:rPr>
        <w:t xml:space="preserve">SECTIONS 1 </w:t>
      </w:r>
      <w:r>
        <w:rPr>
          <w:rFonts w:ascii="Times New Roman" w:hAnsi="Times New Roman" w:cs="Times New Roman"/>
          <w:sz w:val="20"/>
          <w:szCs w:val="20"/>
        </w:rPr>
        <w:t>–</w:t>
      </w:r>
      <w:r w:rsidRPr="005D0FA1">
        <w:rPr>
          <w:rFonts w:ascii="Times New Roman" w:hAnsi="Times New Roman" w:cs="Times New Roman"/>
          <w:sz w:val="20"/>
          <w:szCs w:val="20"/>
        </w:rPr>
        <w:t xml:space="preserve"> 4</w:t>
      </w:r>
      <w:r>
        <w:rPr>
          <w:rFonts w:ascii="Times New Roman" w:hAnsi="Times New Roman" w:cs="Times New Roman"/>
          <w:sz w:val="20"/>
          <w:szCs w:val="20"/>
        </w:rPr>
        <w:t xml:space="preserve"> - </w:t>
      </w:r>
      <w:r w:rsidRPr="005D0FA1">
        <w:rPr>
          <w:rFonts w:ascii="Times New Roman" w:hAnsi="Times New Roman" w:cs="Times New Roman"/>
          <w:sz w:val="20"/>
          <w:szCs w:val="20"/>
        </w:rPr>
        <w:t>Applicant will supply information relating to age and moral character</w:t>
      </w:r>
    </w:p>
    <w:p w:rsidR="0035165D" w:rsidP="00D91215" w:rsidRDefault="0035165D" w14:paraId="3B8B1979" w14:textId="77777777">
      <w:pPr>
        <w:spacing w:line="240" w:lineRule="auto"/>
        <w:rPr>
          <w:rFonts w:ascii="Times New Roman" w:hAnsi="Times New Roman" w:cs="Times New Roman"/>
          <w:sz w:val="20"/>
          <w:szCs w:val="20"/>
        </w:rPr>
        <w:sectPr w:rsidR="0035165D" w:rsidSect="002B53FE">
          <w:type w:val="continuous"/>
          <w:pgSz w:w="12240" w:h="15840" w:orient="portrait"/>
          <w:pgMar w:top="1440" w:right="1440" w:bottom="1440" w:left="1440" w:header="720" w:footer="720" w:gutter="0"/>
          <w:cols w:space="720" w:num="2"/>
          <w:docGrid w:linePitch="360"/>
        </w:sectPr>
      </w:pPr>
    </w:p>
    <w:p w:rsidRPr="005D0FA1" w:rsidR="00D91215" w:rsidP="00D91215" w:rsidRDefault="00D91215" w14:paraId="6CE3E16E" w14:textId="77777777">
      <w:pPr>
        <w:spacing w:line="240" w:lineRule="auto"/>
        <w:rPr>
          <w:rFonts w:ascii="Times New Roman" w:hAnsi="Times New Roman" w:cs="Times New Roman"/>
          <w:sz w:val="20"/>
          <w:szCs w:val="20"/>
        </w:rPr>
      </w:pPr>
      <w:r w:rsidRPr="005D0FA1">
        <w:rPr>
          <w:rFonts w:ascii="Times New Roman" w:hAnsi="Times New Roman" w:cs="Times New Roman"/>
          <w:sz w:val="20"/>
          <w:szCs w:val="20"/>
        </w:rPr>
        <w:t>Section 5</w:t>
      </w:r>
      <w:r>
        <w:rPr>
          <w:rFonts w:ascii="Times New Roman" w:hAnsi="Times New Roman" w:cs="Times New Roman"/>
          <w:sz w:val="20"/>
          <w:szCs w:val="20"/>
        </w:rPr>
        <w:t xml:space="preserve"> -</w:t>
      </w:r>
      <w:r w:rsidRPr="005D0FA1">
        <w:rPr>
          <w:rFonts w:ascii="Times New Roman" w:hAnsi="Times New Roman" w:cs="Times New Roman"/>
          <w:sz w:val="20"/>
          <w:szCs w:val="20"/>
        </w:rPr>
        <w:t xml:space="preserve"> Applicant will supply information relating to high school education</w:t>
      </w:r>
      <w:r>
        <w:rPr>
          <w:rFonts w:ascii="Times New Roman" w:hAnsi="Times New Roman" w:cs="Times New Roman"/>
          <w:sz w:val="20"/>
          <w:szCs w:val="20"/>
        </w:rPr>
        <w:t>.</w:t>
      </w:r>
      <w:r w:rsidRPr="005D0FA1">
        <w:rPr>
          <w:rFonts w:ascii="Times New Roman" w:hAnsi="Times New Roman" w:cs="Times New Roman"/>
          <w:sz w:val="20"/>
          <w:szCs w:val="20"/>
        </w:rPr>
        <w:t xml:space="preserve"> </w:t>
      </w:r>
      <w:proofErr w:type="gramStart"/>
      <w:r w:rsidRPr="005D0FA1">
        <w:rPr>
          <w:rFonts w:ascii="Times New Roman" w:hAnsi="Times New Roman" w:cs="Times New Roman"/>
          <w:sz w:val="20"/>
          <w:szCs w:val="20"/>
        </w:rPr>
        <w:t>Persons</w:t>
      </w:r>
      <w:proofErr w:type="gramEnd"/>
      <w:r w:rsidRPr="005D0FA1">
        <w:rPr>
          <w:rFonts w:ascii="Times New Roman" w:hAnsi="Times New Roman" w:cs="Times New Roman"/>
          <w:sz w:val="20"/>
          <w:szCs w:val="20"/>
        </w:rPr>
        <w:t xml:space="preserve"> desiring information relating to high school equivalency certificates may write to</w:t>
      </w:r>
    </w:p>
    <w:p w:rsidR="00D91215" w:rsidP="00D91215" w:rsidRDefault="00D91215" w14:paraId="7D4C3989" w14:textId="77777777">
      <w:pPr>
        <w:spacing w:line="240" w:lineRule="auto"/>
        <w:rPr>
          <w:rFonts w:ascii="Times New Roman" w:hAnsi="Times New Roman" w:cs="Times New Roman"/>
          <w:sz w:val="20"/>
          <w:szCs w:val="20"/>
        </w:rPr>
      </w:pPr>
      <w:r w:rsidRPr="005D0FA1">
        <w:rPr>
          <w:rFonts w:ascii="Times New Roman" w:hAnsi="Times New Roman" w:cs="Times New Roman"/>
          <w:sz w:val="20"/>
          <w:szCs w:val="20"/>
        </w:rPr>
        <w:t>DEPARTMENT OF EDUCATION DIVISION OF</w:t>
      </w:r>
      <w:r>
        <w:rPr>
          <w:rFonts w:ascii="Times New Roman" w:hAnsi="Times New Roman" w:cs="Times New Roman"/>
          <w:sz w:val="20"/>
          <w:szCs w:val="20"/>
        </w:rPr>
        <w:t xml:space="preserve"> </w:t>
      </w:r>
      <w:r w:rsidRPr="005D0FA1">
        <w:rPr>
          <w:rFonts w:ascii="Times New Roman" w:hAnsi="Times New Roman" w:cs="Times New Roman"/>
          <w:sz w:val="20"/>
          <w:szCs w:val="20"/>
        </w:rPr>
        <w:t xml:space="preserve">ADULT EDUCATION </w:t>
      </w:r>
    </w:p>
    <w:p w:rsidRPr="005D0FA1" w:rsidR="00D91215" w:rsidP="00D91215" w:rsidRDefault="00D91215" w14:paraId="70483148" w14:textId="77777777">
      <w:pPr>
        <w:spacing w:line="240" w:lineRule="auto"/>
        <w:rPr>
          <w:rFonts w:ascii="Times New Roman" w:hAnsi="Times New Roman" w:cs="Times New Roman"/>
          <w:sz w:val="20"/>
          <w:szCs w:val="20"/>
        </w:rPr>
      </w:pPr>
      <w:r w:rsidRPr="005D0FA1">
        <w:rPr>
          <w:rFonts w:ascii="Times New Roman" w:hAnsi="Times New Roman" w:cs="Times New Roman"/>
          <w:sz w:val="20"/>
          <w:szCs w:val="20"/>
        </w:rPr>
        <w:t>GED TESTING</w:t>
      </w:r>
    </w:p>
    <w:p w:rsidRPr="005D0FA1" w:rsidR="00D91215" w:rsidP="00D91215" w:rsidRDefault="00D91215" w14:paraId="1C978262" w14:textId="77777777">
      <w:pPr>
        <w:spacing w:line="240" w:lineRule="auto"/>
        <w:rPr>
          <w:rFonts w:ascii="Times New Roman" w:hAnsi="Times New Roman" w:cs="Times New Roman"/>
          <w:sz w:val="20"/>
          <w:szCs w:val="20"/>
        </w:rPr>
      </w:pPr>
      <w:r w:rsidRPr="005D0FA1">
        <w:rPr>
          <w:rFonts w:ascii="Times New Roman" w:hAnsi="Times New Roman" w:cs="Times New Roman"/>
          <w:sz w:val="20"/>
          <w:szCs w:val="20"/>
        </w:rPr>
        <w:t>P.O. Box</w:t>
      </w:r>
      <w:r>
        <w:rPr>
          <w:rFonts w:ascii="Times New Roman" w:hAnsi="Times New Roman" w:cs="Times New Roman"/>
          <w:sz w:val="20"/>
          <w:szCs w:val="20"/>
        </w:rPr>
        <w:t xml:space="preserve"> </w:t>
      </w:r>
      <w:r w:rsidRPr="005D0FA1">
        <w:rPr>
          <w:rFonts w:ascii="Times New Roman" w:hAnsi="Times New Roman" w:cs="Times New Roman"/>
          <w:sz w:val="20"/>
          <w:szCs w:val="20"/>
        </w:rPr>
        <w:t>500</w:t>
      </w:r>
    </w:p>
    <w:p w:rsidRPr="005D0FA1" w:rsidR="00D91215" w:rsidP="00D91215" w:rsidRDefault="00D91215" w14:paraId="7B719A60" w14:textId="77777777">
      <w:pPr>
        <w:spacing w:line="240" w:lineRule="auto"/>
        <w:rPr>
          <w:rFonts w:ascii="Times New Roman" w:hAnsi="Times New Roman" w:cs="Times New Roman"/>
          <w:sz w:val="20"/>
          <w:szCs w:val="20"/>
        </w:rPr>
      </w:pPr>
      <w:r w:rsidRPr="005D0FA1">
        <w:rPr>
          <w:rFonts w:ascii="Times New Roman" w:hAnsi="Times New Roman" w:cs="Times New Roman"/>
          <w:sz w:val="20"/>
          <w:szCs w:val="20"/>
        </w:rPr>
        <w:t>TRENTON, NJ 08625-0500</w:t>
      </w:r>
    </w:p>
    <w:p w:rsidRPr="002B53FE" w:rsidR="00B10CF2" w:rsidP="00B10CF2" w:rsidRDefault="00B10CF2" w14:paraId="56B19B81" w14:textId="5384E800">
      <w:pPr>
        <w:rPr>
          <w:rFonts w:ascii="Times New Roman" w:hAnsi="Times New Roman" w:cs="Times New Roman"/>
          <w:sz w:val="20"/>
          <w:szCs w:val="20"/>
        </w:rPr>
      </w:pPr>
      <w:r w:rsidRPr="002B53FE">
        <w:rPr>
          <w:rFonts w:ascii="Times New Roman" w:hAnsi="Times New Roman" w:cs="Times New Roman"/>
          <w:sz w:val="20"/>
          <w:szCs w:val="20"/>
        </w:rPr>
        <w:t>Section 6</w:t>
      </w:r>
      <w:r w:rsidR="00D91215">
        <w:rPr>
          <w:rFonts w:ascii="Times New Roman" w:hAnsi="Times New Roman" w:cs="Times New Roman"/>
          <w:sz w:val="20"/>
          <w:szCs w:val="20"/>
        </w:rPr>
        <w:t xml:space="preserve"> - </w:t>
      </w:r>
      <w:r w:rsidRPr="002B53FE">
        <w:rPr>
          <w:rFonts w:ascii="Times New Roman" w:hAnsi="Times New Roman" w:cs="Times New Roman"/>
          <w:sz w:val="20"/>
          <w:szCs w:val="20"/>
        </w:rPr>
        <w:t xml:space="preserve">Applicant will supply information relating to college or university </w:t>
      </w:r>
      <w:r w:rsidRPr="002B53FE" w:rsidR="00D91215">
        <w:rPr>
          <w:rFonts w:ascii="Times New Roman" w:hAnsi="Times New Roman" w:cs="Times New Roman"/>
          <w:sz w:val="20"/>
          <w:szCs w:val="20"/>
        </w:rPr>
        <w:t>education</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If applicant has graduated from a four-year college course, proof of graduation must be submitted with the application</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Proof may consist of a diploma, a reproduction thereof, verified true copy thereof, or a transcript of applicant's academic records</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If the numbers of years of college education reported</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In Section 6 </w:t>
      </w:r>
      <w:r w:rsidR="00D91215">
        <w:rPr>
          <w:rFonts w:ascii="Times New Roman" w:hAnsi="Times New Roman" w:cs="Times New Roman"/>
          <w:sz w:val="20"/>
          <w:szCs w:val="20"/>
        </w:rPr>
        <w:t>i</w:t>
      </w:r>
      <w:r w:rsidRPr="002B53FE">
        <w:rPr>
          <w:rFonts w:ascii="Times New Roman" w:hAnsi="Times New Roman" w:cs="Times New Roman"/>
          <w:sz w:val="20"/>
          <w:szCs w:val="20"/>
        </w:rPr>
        <w:t>s less than four years, a transcript of applicant's academic record must be submitted with the application</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If the numbers of years of college education reported m Section 6</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Is less than four years, the applicant must report at least one year of full-time municipal tax </w:t>
      </w:r>
      <w:r w:rsidRPr="002B53FE" w:rsidR="00D91215">
        <w:rPr>
          <w:rFonts w:ascii="Times New Roman" w:hAnsi="Times New Roman" w:cs="Times New Roman"/>
          <w:sz w:val="20"/>
          <w:szCs w:val="20"/>
        </w:rPr>
        <w:t>collection</w:t>
      </w:r>
      <w:r w:rsidRPr="002B53FE">
        <w:rPr>
          <w:rFonts w:ascii="Times New Roman" w:hAnsi="Times New Roman" w:cs="Times New Roman"/>
          <w:sz w:val="20"/>
          <w:szCs w:val="20"/>
        </w:rPr>
        <w:t xml:space="preserve"> experience</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In Section 7 Section 6 need not be completed</w:t>
      </w:r>
      <w:r w:rsidR="00D91215">
        <w:rPr>
          <w:rFonts w:ascii="Times New Roman" w:hAnsi="Times New Roman" w:cs="Times New Roman"/>
          <w:sz w:val="20"/>
          <w:szCs w:val="20"/>
        </w:rPr>
        <w:t>.</w:t>
      </w:r>
      <w:r w:rsidRPr="002B53FE">
        <w:rPr>
          <w:rFonts w:ascii="Times New Roman" w:hAnsi="Times New Roman" w:cs="Times New Roman"/>
          <w:sz w:val="20"/>
          <w:szCs w:val="20"/>
        </w:rPr>
        <w:t xml:space="preserve"> If </w:t>
      </w:r>
      <w:r w:rsidRPr="002B53FE" w:rsidR="00D91215">
        <w:rPr>
          <w:rFonts w:ascii="Times New Roman" w:hAnsi="Times New Roman" w:cs="Times New Roman"/>
          <w:sz w:val="20"/>
          <w:szCs w:val="20"/>
        </w:rPr>
        <w:t>qualify</w:t>
      </w:r>
      <w:r w:rsidR="00D91215">
        <w:rPr>
          <w:rFonts w:ascii="Times New Roman" w:hAnsi="Times New Roman" w:cs="Times New Roman"/>
          <w:sz w:val="20"/>
          <w:szCs w:val="20"/>
        </w:rPr>
        <w:t>in</w:t>
      </w:r>
      <w:r w:rsidRPr="002B53FE" w:rsidR="00D91215">
        <w:rPr>
          <w:rFonts w:ascii="Times New Roman" w:hAnsi="Times New Roman" w:cs="Times New Roman"/>
          <w:sz w:val="20"/>
          <w:szCs w:val="20"/>
        </w:rPr>
        <w:t>g</w:t>
      </w:r>
      <w:r w:rsidRPr="002B53FE">
        <w:rPr>
          <w:rFonts w:ascii="Times New Roman" w:hAnsi="Times New Roman" w:cs="Times New Roman"/>
          <w:sz w:val="20"/>
          <w:szCs w:val="20"/>
        </w:rPr>
        <w:t xml:space="preserve"> on basis of two </w:t>
      </w:r>
      <w:proofErr w:type="gramStart"/>
      <w:r w:rsidRPr="002B53FE">
        <w:rPr>
          <w:rFonts w:ascii="Times New Roman" w:hAnsi="Times New Roman" w:cs="Times New Roman"/>
          <w:sz w:val="20"/>
          <w:szCs w:val="20"/>
        </w:rPr>
        <w:t>years</w:t>
      </w:r>
      <w:proofErr w:type="gramEnd"/>
      <w:r w:rsidRPr="002B53FE">
        <w:rPr>
          <w:rFonts w:ascii="Times New Roman" w:hAnsi="Times New Roman" w:cs="Times New Roman"/>
          <w:sz w:val="20"/>
          <w:szCs w:val="20"/>
        </w:rPr>
        <w:t xml:space="preserve"> full-time municipal tax collection experience</w:t>
      </w:r>
    </w:p>
    <w:p w:rsidRPr="002B53FE" w:rsidR="00B10CF2" w:rsidP="00B10CF2" w:rsidRDefault="00B10CF2" w14:paraId="146B5E99" w14:textId="2731F598">
      <w:pPr>
        <w:rPr>
          <w:rFonts w:ascii="Times New Roman" w:hAnsi="Times New Roman" w:cs="Times New Roman"/>
          <w:sz w:val="20"/>
          <w:szCs w:val="20"/>
        </w:rPr>
      </w:pPr>
      <w:r w:rsidRPr="002B53FE">
        <w:rPr>
          <w:rFonts w:ascii="Times New Roman" w:hAnsi="Times New Roman" w:cs="Times New Roman"/>
          <w:sz w:val="20"/>
          <w:szCs w:val="20"/>
        </w:rPr>
        <w:t>Section 7</w:t>
      </w:r>
      <w:r w:rsidR="00D91215">
        <w:rPr>
          <w:rFonts w:ascii="Times New Roman" w:hAnsi="Times New Roman" w:cs="Times New Roman"/>
          <w:sz w:val="20"/>
          <w:szCs w:val="20"/>
        </w:rPr>
        <w:t xml:space="preserve"> - </w:t>
      </w:r>
      <w:r w:rsidRPr="002B53FE">
        <w:rPr>
          <w:rFonts w:ascii="Times New Roman" w:hAnsi="Times New Roman" w:cs="Times New Roman"/>
          <w:sz w:val="20"/>
          <w:szCs w:val="20"/>
        </w:rPr>
        <w:t>Applicant shall furnish proof relating to full-</w:t>
      </w:r>
      <w:r w:rsidR="0035165D">
        <w:rPr>
          <w:rFonts w:ascii="Times New Roman" w:hAnsi="Times New Roman" w:cs="Times New Roman"/>
          <w:sz w:val="20"/>
          <w:szCs w:val="20"/>
        </w:rPr>
        <w:t>t</w:t>
      </w:r>
      <w:r w:rsidRPr="002B53FE">
        <w:rPr>
          <w:rFonts w:ascii="Times New Roman" w:hAnsi="Times New Roman" w:cs="Times New Roman"/>
          <w:sz w:val="20"/>
          <w:szCs w:val="20"/>
        </w:rPr>
        <w:t xml:space="preserve">ime experience </w:t>
      </w:r>
      <w:r w:rsidR="0035165D">
        <w:rPr>
          <w:rFonts w:ascii="Times New Roman" w:hAnsi="Times New Roman" w:cs="Times New Roman"/>
          <w:sz w:val="20"/>
          <w:szCs w:val="20"/>
        </w:rPr>
        <w:t>in</w:t>
      </w:r>
      <w:r w:rsidRPr="002B53FE">
        <w:rPr>
          <w:rFonts w:ascii="Times New Roman" w:hAnsi="Times New Roman" w:cs="Times New Roman"/>
          <w:sz w:val="20"/>
          <w:szCs w:val="20"/>
        </w:rPr>
        <w:t xml:space="preserve"> municipal tax </w:t>
      </w:r>
      <w:r w:rsidRPr="002B53FE" w:rsidR="00FE574D">
        <w:rPr>
          <w:rFonts w:ascii="Times New Roman" w:hAnsi="Times New Roman" w:cs="Times New Roman"/>
          <w:sz w:val="20"/>
          <w:szCs w:val="20"/>
        </w:rPr>
        <w:t>collection</w:t>
      </w:r>
      <w:r w:rsidR="00FE574D">
        <w:rPr>
          <w:rFonts w:ascii="Times New Roman" w:hAnsi="Times New Roman" w:cs="Times New Roman"/>
          <w:sz w:val="20"/>
          <w:szCs w:val="20"/>
        </w:rPr>
        <w:t>.</w:t>
      </w:r>
      <w:r w:rsidRPr="002B53FE">
        <w:rPr>
          <w:rFonts w:ascii="Times New Roman" w:hAnsi="Times New Roman" w:cs="Times New Roman"/>
          <w:sz w:val="20"/>
          <w:szCs w:val="20"/>
        </w:rPr>
        <w:t xml:space="preserve"> Experience must include duties</w:t>
      </w:r>
      <w:r w:rsidR="00FE574D">
        <w:rPr>
          <w:rFonts w:ascii="Times New Roman" w:hAnsi="Times New Roman" w:cs="Times New Roman"/>
          <w:sz w:val="20"/>
          <w:szCs w:val="20"/>
        </w:rPr>
        <w:t>.</w:t>
      </w:r>
      <w:r w:rsidRPr="002B53FE">
        <w:rPr>
          <w:rFonts w:ascii="Times New Roman" w:hAnsi="Times New Roman" w:cs="Times New Roman"/>
          <w:sz w:val="20"/>
          <w:szCs w:val="20"/>
        </w:rPr>
        <w:t xml:space="preserve"> In tax collection, b</w:t>
      </w:r>
      <w:r w:rsidR="00FE574D">
        <w:rPr>
          <w:rFonts w:ascii="Times New Roman" w:hAnsi="Times New Roman" w:cs="Times New Roman"/>
          <w:sz w:val="20"/>
          <w:szCs w:val="20"/>
        </w:rPr>
        <w:t>i</w:t>
      </w:r>
      <w:r w:rsidRPr="002B53FE">
        <w:rPr>
          <w:rFonts w:ascii="Times New Roman" w:hAnsi="Times New Roman" w:cs="Times New Roman"/>
          <w:sz w:val="20"/>
          <w:szCs w:val="20"/>
        </w:rPr>
        <w:t>ll</w:t>
      </w:r>
      <w:r w:rsidR="00FE574D">
        <w:rPr>
          <w:rFonts w:ascii="Times New Roman" w:hAnsi="Times New Roman" w:cs="Times New Roman"/>
          <w:sz w:val="20"/>
          <w:szCs w:val="20"/>
        </w:rPr>
        <w:t>i</w:t>
      </w:r>
      <w:r w:rsidRPr="002B53FE">
        <w:rPr>
          <w:rFonts w:ascii="Times New Roman" w:hAnsi="Times New Roman" w:cs="Times New Roman"/>
          <w:sz w:val="20"/>
          <w:szCs w:val="20"/>
        </w:rPr>
        <w:t>ng, enforcement and reporting</w:t>
      </w:r>
      <w:r w:rsidR="00FE574D">
        <w:rPr>
          <w:rFonts w:ascii="Times New Roman" w:hAnsi="Times New Roman" w:cs="Times New Roman"/>
          <w:sz w:val="20"/>
          <w:szCs w:val="20"/>
        </w:rPr>
        <w:t>.</w:t>
      </w:r>
      <w:r w:rsidRPr="002B53FE">
        <w:rPr>
          <w:rFonts w:ascii="Times New Roman" w:hAnsi="Times New Roman" w:cs="Times New Roman"/>
          <w:sz w:val="20"/>
          <w:szCs w:val="20"/>
        </w:rPr>
        <w:t xml:space="preserve"> Full-time experience </w:t>
      </w:r>
      <w:proofErr w:type="gramStart"/>
      <w:r w:rsidRPr="002B53FE">
        <w:rPr>
          <w:rFonts w:ascii="Times New Roman" w:hAnsi="Times New Roman" w:cs="Times New Roman"/>
          <w:sz w:val="20"/>
          <w:szCs w:val="20"/>
        </w:rPr>
        <w:t>shall</w:t>
      </w:r>
      <w:proofErr w:type="gramEnd"/>
      <w:r w:rsidRPr="002B53FE">
        <w:rPr>
          <w:rFonts w:ascii="Times New Roman" w:hAnsi="Times New Roman" w:cs="Times New Roman"/>
          <w:sz w:val="20"/>
          <w:szCs w:val="20"/>
        </w:rPr>
        <w:t xml:space="preserve"> be considered as the normal operating hours of the tax collection department </w:t>
      </w:r>
      <w:r w:rsidRPr="002B53FE" w:rsidR="00FE574D">
        <w:rPr>
          <w:rFonts w:ascii="Times New Roman" w:hAnsi="Times New Roman" w:cs="Times New Roman"/>
          <w:sz w:val="20"/>
          <w:szCs w:val="20"/>
        </w:rPr>
        <w:t>with</w:t>
      </w:r>
      <w:r w:rsidR="00FE574D">
        <w:rPr>
          <w:rFonts w:ascii="Times New Roman" w:hAnsi="Times New Roman" w:cs="Times New Roman"/>
          <w:sz w:val="20"/>
          <w:szCs w:val="20"/>
        </w:rPr>
        <w:t>in</w:t>
      </w:r>
      <w:r w:rsidRPr="002B53FE">
        <w:rPr>
          <w:rFonts w:ascii="Times New Roman" w:hAnsi="Times New Roman" w:cs="Times New Roman"/>
          <w:sz w:val="20"/>
          <w:szCs w:val="20"/>
        </w:rPr>
        <w:t xml:space="preserve"> the municipality</w:t>
      </w:r>
      <w:r w:rsidR="00FE574D">
        <w:rPr>
          <w:rFonts w:ascii="Times New Roman" w:hAnsi="Times New Roman" w:cs="Times New Roman"/>
          <w:sz w:val="20"/>
          <w:szCs w:val="20"/>
        </w:rPr>
        <w:t>.</w:t>
      </w:r>
      <w:r w:rsidRPr="002B53FE">
        <w:rPr>
          <w:rFonts w:ascii="Times New Roman" w:hAnsi="Times New Roman" w:cs="Times New Roman"/>
          <w:sz w:val="20"/>
          <w:szCs w:val="20"/>
        </w:rPr>
        <w:t xml:space="preserve"> If applicant has less than two</w:t>
      </w:r>
      <w:r w:rsidR="0035165D">
        <w:rPr>
          <w:rFonts w:ascii="Times New Roman" w:hAnsi="Times New Roman" w:cs="Times New Roman"/>
          <w:sz w:val="20"/>
          <w:szCs w:val="20"/>
        </w:rPr>
        <w:t xml:space="preserve"> </w:t>
      </w:r>
      <w:proofErr w:type="spellStart"/>
      <w:r w:rsidRPr="002B53FE" w:rsidR="00FE574D">
        <w:rPr>
          <w:rFonts w:ascii="Times New Roman" w:hAnsi="Times New Roman" w:cs="Times New Roman"/>
          <w:sz w:val="20"/>
          <w:szCs w:val="20"/>
        </w:rPr>
        <w:t>years experience</w:t>
      </w:r>
      <w:proofErr w:type="spellEnd"/>
      <w:r w:rsidRPr="002B53FE">
        <w:rPr>
          <w:rFonts w:ascii="Times New Roman" w:hAnsi="Times New Roman" w:cs="Times New Roman"/>
          <w:sz w:val="20"/>
          <w:szCs w:val="20"/>
        </w:rPr>
        <w:t xml:space="preserve"> </w:t>
      </w:r>
      <w:r w:rsidR="00FE574D">
        <w:rPr>
          <w:rFonts w:ascii="Times New Roman" w:hAnsi="Times New Roman" w:cs="Times New Roman"/>
          <w:sz w:val="20"/>
          <w:szCs w:val="20"/>
        </w:rPr>
        <w:t>in</w:t>
      </w:r>
      <w:r w:rsidRPr="002B53FE">
        <w:rPr>
          <w:rFonts w:ascii="Times New Roman" w:hAnsi="Times New Roman" w:cs="Times New Roman"/>
          <w:sz w:val="20"/>
          <w:szCs w:val="20"/>
        </w:rPr>
        <w:t xml:space="preserve"> tax collection, applicant must show at least 30 credit hours of college education </w:t>
      </w:r>
      <w:r w:rsidR="00246BA7">
        <w:rPr>
          <w:rFonts w:ascii="Times New Roman" w:hAnsi="Times New Roman" w:cs="Times New Roman"/>
          <w:sz w:val="20"/>
          <w:szCs w:val="20"/>
        </w:rPr>
        <w:t>in</w:t>
      </w:r>
      <w:r w:rsidRPr="002B53FE">
        <w:rPr>
          <w:rFonts w:ascii="Times New Roman" w:hAnsi="Times New Roman" w:cs="Times New Roman"/>
          <w:sz w:val="20"/>
          <w:szCs w:val="20"/>
        </w:rPr>
        <w:t xml:space="preserve"> </w:t>
      </w:r>
      <w:r w:rsidRPr="002B53FE" w:rsidR="00246BA7">
        <w:rPr>
          <w:rFonts w:ascii="Times New Roman" w:hAnsi="Times New Roman" w:cs="Times New Roman"/>
          <w:sz w:val="20"/>
          <w:szCs w:val="20"/>
        </w:rPr>
        <w:t>Section</w:t>
      </w:r>
      <w:r w:rsidRPr="002B53FE">
        <w:rPr>
          <w:rFonts w:ascii="Times New Roman" w:hAnsi="Times New Roman" w:cs="Times New Roman"/>
          <w:sz w:val="20"/>
          <w:szCs w:val="20"/>
        </w:rPr>
        <w:t xml:space="preserve"> 6</w:t>
      </w:r>
      <w:r w:rsidR="00246BA7">
        <w:rPr>
          <w:rFonts w:ascii="Times New Roman" w:hAnsi="Times New Roman" w:cs="Times New Roman"/>
          <w:sz w:val="20"/>
          <w:szCs w:val="20"/>
        </w:rPr>
        <w:t>.</w:t>
      </w:r>
      <w:r w:rsidRPr="002B53FE">
        <w:rPr>
          <w:rFonts w:ascii="Times New Roman" w:hAnsi="Times New Roman" w:cs="Times New Roman"/>
          <w:sz w:val="20"/>
          <w:szCs w:val="20"/>
        </w:rPr>
        <w:t xml:space="preserve"> Cert</w:t>
      </w:r>
      <w:r w:rsidR="00246BA7">
        <w:rPr>
          <w:rFonts w:ascii="Times New Roman" w:hAnsi="Times New Roman" w:cs="Times New Roman"/>
          <w:sz w:val="20"/>
          <w:szCs w:val="20"/>
        </w:rPr>
        <w:t>i</w:t>
      </w:r>
      <w:r w:rsidRPr="002B53FE">
        <w:rPr>
          <w:rFonts w:ascii="Times New Roman" w:hAnsi="Times New Roman" w:cs="Times New Roman"/>
          <w:sz w:val="20"/>
          <w:szCs w:val="20"/>
        </w:rPr>
        <w:t>f</w:t>
      </w:r>
      <w:r w:rsidR="00246BA7">
        <w:rPr>
          <w:rFonts w:ascii="Times New Roman" w:hAnsi="Times New Roman" w:cs="Times New Roman"/>
          <w:sz w:val="20"/>
          <w:szCs w:val="20"/>
        </w:rPr>
        <w:t>i</w:t>
      </w:r>
      <w:r w:rsidRPr="002B53FE">
        <w:rPr>
          <w:rFonts w:ascii="Times New Roman" w:hAnsi="Times New Roman" w:cs="Times New Roman"/>
          <w:sz w:val="20"/>
          <w:szCs w:val="20"/>
        </w:rPr>
        <w:t>ca</w:t>
      </w:r>
      <w:r w:rsidR="00246BA7">
        <w:rPr>
          <w:rFonts w:ascii="Times New Roman" w:hAnsi="Times New Roman" w:cs="Times New Roman"/>
          <w:sz w:val="20"/>
          <w:szCs w:val="20"/>
        </w:rPr>
        <w:t>t</w:t>
      </w:r>
      <w:r w:rsidRPr="002B53FE">
        <w:rPr>
          <w:rFonts w:ascii="Times New Roman" w:hAnsi="Times New Roman" w:cs="Times New Roman"/>
          <w:sz w:val="20"/>
          <w:szCs w:val="20"/>
        </w:rPr>
        <w:t xml:space="preserve">ion of years of service and duties must be provided See </w:t>
      </w:r>
      <w:r w:rsidR="00246BA7">
        <w:rPr>
          <w:rFonts w:ascii="Times New Roman" w:hAnsi="Times New Roman" w:cs="Times New Roman"/>
          <w:sz w:val="20"/>
          <w:szCs w:val="20"/>
        </w:rPr>
        <w:t>instructions</w:t>
      </w:r>
      <w:r w:rsidRPr="002B53FE">
        <w:rPr>
          <w:rFonts w:ascii="Times New Roman" w:hAnsi="Times New Roman" w:cs="Times New Roman"/>
          <w:sz w:val="20"/>
          <w:szCs w:val="20"/>
        </w:rPr>
        <w:t xml:space="preserve"> </w:t>
      </w:r>
      <w:proofErr w:type="spellStart"/>
      <w:r w:rsidRPr="00246BA7">
        <w:rPr>
          <w:rFonts w:ascii="Times New Roman" w:hAnsi="Times New Roman" w:cs="Times New Roman"/>
          <w:sz w:val="20"/>
          <w:szCs w:val="20"/>
          <w:highlight w:val="yellow"/>
        </w:rPr>
        <w:t>nos</w:t>
      </w:r>
      <w:proofErr w:type="spellEnd"/>
      <w:r w:rsidRPr="002B53FE">
        <w:rPr>
          <w:rFonts w:ascii="Times New Roman" w:hAnsi="Times New Roman" w:cs="Times New Roman"/>
          <w:sz w:val="20"/>
          <w:szCs w:val="20"/>
        </w:rPr>
        <w:t xml:space="preserve"> 9 and 10</w:t>
      </w:r>
      <w:r w:rsidR="00246BA7">
        <w:rPr>
          <w:rFonts w:ascii="Times New Roman" w:hAnsi="Times New Roman" w:cs="Times New Roman"/>
          <w:sz w:val="20"/>
          <w:szCs w:val="20"/>
        </w:rPr>
        <w:t xml:space="preserve">. </w:t>
      </w:r>
      <w:r w:rsidRPr="002B53FE">
        <w:rPr>
          <w:rFonts w:ascii="Times New Roman" w:hAnsi="Times New Roman" w:cs="Times New Roman"/>
          <w:sz w:val="20"/>
          <w:szCs w:val="20"/>
        </w:rPr>
        <w:t>Applicants qualifying on basis of completion of four-year college degree need not complete Section 7</w:t>
      </w:r>
      <w:r w:rsidR="00246BA7">
        <w:rPr>
          <w:rFonts w:ascii="Times New Roman" w:hAnsi="Times New Roman" w:cs="Times New Roman"/>
          <w:sz w:val="20"/>
          <w:szCs w:val="20"/>
        </w:rPr>
        <w:t>.</w:t>
      </w:r>
    </w:p>
    <w:p w:rsidRPr="002B53FE" w:rsidR="00B10CF2" w:rsidP="00B10CF2" w:rsidRDefault="00B10CF2" w14:paraId="307F51C7" w14:textId="5B51D2BD">
      <w:pPr>
        <w:rPr>
          <w:rFonts w:ascii="Times New Roman" w:hAnsi="Times New Roman" w:cs="Times New Roman"/>
          <w:sz w:val="20"/>
          <w:szCs w:val="20"/>
        </w:rPr>
      </w:pPr>
      <w:r w:rsidRPr="002B53FE">
        <w:rPr>
          <w:rFonts w:ascii="Times New Roman" w:hAnsi="Times New Roman" w:cs="Times New Roman"/>
          <w:sz w:val="20"/>
          <w:szCs w:val="20"/>
        </w:rPr>
        <w:t>Sec</w:t>
      </w:r>
      <w:r w:rsidR="00246BA7">
        <w:rPr>
          <w:rFonts w:ascii="Times New Roman" w:hAnsi="Times New Roman" w:cs="Times New Roman"/>
          <w:sz w:val="20"/>
          <w:szCs w:val="20"/>
        </w:rPr>
        <w:t>tio</w:t>
      </w:r>
      <w:r w:rsidRPr="002B53FE">
        <w:rPr>
          <w:rFonts w:ascii="Times New Roman" w:hAnsi="Times New Roman" w:cs="Times New Roman"/>
          <w:sz w:val="20"/>
          <w:szCs w:val="20"/>
        </w:rPr>
        <w:t>n 8</w:t>
      </w:r>
      <w:r w:rsidR="00246BA7">
        <w:rPr>
          <w:rFonts w:ascii="Times New Roman" w:hAnsi="Times New Roman" w:cs="Times New Roman"/>
          <w:sz w:val="20"/>
          <w:szCs w:val="20"/>
        </w:rPr>
        <w:t xml:space="preserve"> </w:t>
      </w:r>
      <w:r w:rsidR="00163D62">
        <w:rPr>
          <w:rFonts w:ascii="Times New Roman" w:hAnsi="Times New Roman" w:cs="Times New Roman"/>
          <w:sz w:val="20"/>
          <w:szCs w:val="20"/>
        </w:rPr>
        <w:t xml:space="preserve">- </w:t>
      </w:r>
      <w:r w:rsidRPr="00163D62" w:rsidR="00163D62">
        <w:rPr>
          <w:rFonts w:ascii="Times New Roman" w:hAnsi="Times New Roman" w:cs="Times New Roman"/>
          <w:sz w:val="20"/>
          <w:szCs w:val="20"/>
          <w:u w:val="single"/>
        </w:rPr>
        <w:t>All</w:t>
      </w:r>
      <w:r w:rsidRPr="00163D62">
        <w:rPr>
          <w:rFonts w:ascii="Times New Roman" w:hAnsi="Times New Roman" w:cs="Times New Roman"/>
          <w:sz w:val="20"/>
          <w:szCs w:val="20"/>
          <w:u w:val="single"/>
        </w:rPr>
        <w:t xml:space="preserve"> </w:t>
      </w:r>
      <w:r w:rsidRPr="00246BA7">
        <w:rPr>
          <w:rFonts w:ascii="Times New Roman" w:hAnsi="Times New Roman" w:cs="Times New Roman"/>
          <w:sz w:val="20"/>
          <w:szCs w:val="20"/>
          <w:u w:val="single"/>
        </w:rPr>
        <w:t xml:space="preserve">applicants must supply </w:t>
      </w:r>
      <w:r w:rsidR="00246BA7">
        <w:rPr>
          <w:rFonts w:ascii="Times New Roman" w:hAnsi="Times New Roman" w:cs="Times New Roman"/>
          <w:sz w:val="20"/>
          <w:szCs w:val="20"/>
          <w:u w:val="single"/>
        </w:rPr>
        <w:t>i</w:t>
      </w:r>
      <w:r w:rsidRPr="00246BA7">
        <w:rPr>
          <w:rFonts w:ascii="Times New Roman" w:hAnsi="Times New Roman" w:cs="Times New Roman"/>
          <w:sz w:val="20"/>
          <w:szCs w:val="20"/>
          <w:u w:val="single"/>
        </w:rPr>
        <w:t>nformat</w:t>
      </w:r>
      <w:r w:rsidR="00246BA7">
        <w:rPr>
          <w:rFonts w:ascii="Times New Roman" w:hAnsi="Times New Roman" w:cs="Times New Roman"/>
          <w:sz w:val="20"/>
          <w:szCs w:val="20"/>
          <w:u w:val="single"/>
        </w:rPr>
        <w:t>i</w:t>
      </w:r>
      <w:r w:rsidRPr="00246BA7">
        <w:rPr>
          <w:rFonts w:ascii="Times New Roman" w:hAnsi="Times New Roman" w:cs="Times New Roman"/>
          <w:sz w:val="20"/>
          <w:szCs w:val="20"/>
          <w:u w:val="single"/>
        </w:rPr>
        <w:t xml:space="preserve">on relating to </w:t>
      </w:r>
      <w:r w:rsidRPr="00246BA7" w:rsidR="00246BA7">
        <w:rPr>
          <w:rFonts w:ascii="Times New Roman" w:hAnsi="Times New Roman" w:cs="Times New Roman"/>
          <w:sz w:val="20"/>
          <w:szCs w:val="20"/>
          <w:u w:val="single"/>
        </w:rPr>
        <w:t>satisfactory</w:t>
      </w:r>
      <w:r w:rsidRPr="00246BA7">
        <w:rPr>
          <w:rFonts w:ascii="Times New Roman" w:hAnsi="Times New Roman" w:cs="Times New Roman"/>
          <w:sz w:val="20"/>
          <w:szCs w:val="20"/>
          <w:u w:val="single"/>
        </w:rPr>
        <w:t xml:space="preserve"> </w:t>
      </w:r>
      <w:r w:rsidRPr="00246BA7" w:rsidR="00246BA7">
        <w:rPr>
          <w:rFonts w:ascii="Times New Roman" w:hAnsi="Times New Roman" w:cs="Times New Roman"/>
          <w:sz w:val="20"/>
          <w:szCs w:val="20"/>
          <w:u w:val="single"/>
        </w:rPr>
        <w:t>completion</w:t>
      </w:r>
      <w:r w:rsidRPr="00246BA7">
        <w:rPr>
          <w:rFonts w:ascii="Times New Roman" w:hAnsi="Times New Roman" w:cs="Times New Roman"/>
          <w:sz w:val="20"/>
          <w:szCs w:val="20"/>
          <w:u w:val="single"/>
        </w:rPr>
        <w:t xml:space="preserve"> of training course for collectors</w:t>
      </w:r>
      <w:r w:rsidR="00163D62">
        <w:rPr>
          <w:rFonts w:ascii="Times New Roman" w:hAnsi="Times New Roman" w:cs="Times New Roman"/>
          <w:sz w:val="20"/>
          <w:szCs w:val="20"/>
          <w:u w:val="single"/>
        </w:rPr>
        <w:t>.</w:t>
      </w:r>
      <w:r w:rsidRPr="002B53FE">
        <w:rPr>
          <w:rFonts w:ascii="Times New Roman" w:hAnsi="Times New Roman" w:cs="Times New Roman"/>
          <w:sz w:val="20"/>
          <w:szCs w:val="20"/>
        </w:rPr>
        <w:t xml:space="preserve"> Completion of a course will be indicated by entering the location at which the course was given, the name of the instructor and the year m which the course was completed</w:t>
      </w:r>
      <w:r w:rsidR="00163D62">
        <w:rPr>
          <w:rFonts w:ascii="Times New Roman" w:hAnsi="Times New Roman" w:cs="Times New Roman"/>
          <w:sz w:val="20"/>
          <w:szCs w:val="20"/>
        </w:rPr>
        <w:t>.</w:t>
      </w:r>
      <w:r w:rsidRPr="002B53FE">
        <w:rPr>
          <w:rFonts w:ascii="Times New Roman" w:hAnsi="Times New Roman" w:cs="Times New Roman"/>
          <w:sz w:val="20"/>
          <w:szCs w:val="20"/>
        </w:rPr>
        <w:t xml:space="preserve"> Please submit copies of cert</w:t>
      </w:r>
      <w:r w:rsidR="00163D62">
        <w:rPr>
          <w:rFonts w:ascii="Times New Roman" w:hAnsi="Times New Roman" w:cs="Times New Roman"/>
          <w:sz w:val="20"/>
          <w:szCs w:val="20"/>
        </w:rPr>
        <w:t>i</w:t>
      </w:r>
      <w:r w:rsidRPr="002B53FE">
        <w:rPr>
          <w:rFonts w:ascii="Times New Roman" w:hAnsi="Times New Roman" w:cs="Times New Roman"/>
          <w:sz w:val="20"/>
          <w:szCs w:val="20"/>
        </w:rPr>
        <w:t>f</w:t>
      </w:r>
      <w:r w:rsidR="00163D62">
        <w:rPr>
          <w:rFonts w:ascii="Times New Roman" w:hAnsi="Times New Roman" w:cs="Times New Roman"/>
          <w:sz w:val="20"/>
          <w:szCs w:val="20"/>
        </w:rPr>
        <w:t>i</w:t>
      </w:r>
      <w:r w:rsidRPr="002B53FE">
        <w:rPr>
          <w:rFonts w:ascii="Times New Roman" w:hAnsi="Times New Roman" w:cs="Times New Roman"/>
          <w:sz w:val="20"/>
          <w:szCs w:val="20"/>
        </w:rPr>
        <w:t>cates of satisfactory completion</w:t>
      </w:r>
    </w:p>
    <w:p w:rsidRPr="002B53FE" w:rsidR="00B10CF2" w:rsidP="00B10CF2" w:rsidRDefault="00B10CF2" w14:paraId="4D68A6DB" w14:textId="0446A772">
      <w:pPr>
        <w:rPr>
          <w:rFonts w:ascii="Times New Roman" w:hAnsi="Times New Roman" w:cs="Times New Roman"/>
          <w:sz w:val="20"/>
          <w:szCs w:val="20"/>
        </w:rPr>
      </w:pPr>
      <w:r w:rsidRPr="002B53FE">
        <w:rPr>
          <w:rFonts w:ascii="Times New Roman" w:hAnsi="Times New Roman" w:cs="Times New Roman"/>
          <w:sz w:val="20"/>
          <w:szCs w:val="20"/>
        </w:rPr>
        <w:t>Section 9</w:t>
      </w:r>
      <w:r w:rsidR="00163D62">
        <w:rPr>
          <w:rFonts w:ascii="Times New Roman" w:hAnsi="Times New Roman" w:cs="Times New Roman"/>
          <w:sz w:val="20"/>
          <w:szCs w:val="20"/>
        </w:rPr>
        <w:t xml:space="preserve"> - </w:t>
      </w:r>
      <w:r w:rsidRPr="002B53FE">
        <w:rPr>
          <w:rFonts w:ascii="Times New Roman" w:hAnsi="Times New Roman" w:cs="Times New Roman"/>
          <w:sz w:val="20"/>
          <w:szCs w:val="20"/>
        </w:rPr>
        <w:t xml:space="preserve">Applicants will check the appropriate </w:t>
      </w:r>
      <w:r w:rsidRPr="002B53FE" w:rsidR="00163D62">
        <w:rPr>
          <w:rFonts w:ascii="Times New Roman" w:hAnsi="Times New Roman" w:cs="Times New Roman"/>
          <w:sz w:val="20"/>
          <w:szCs w:val="20"/>
        </w:rPr>
        <w:t>section</w:t>
      </w:r>
      <w:r w:rsidRPr="002B53FE">
        <w:rPr>
          <w:rFonts w:ascii="Times New Roman" w:hAnsi="Times New Roman" w:cs="Times New Roman"/>
          <w:sz w:val="20"/>
          <w:szCs w:val="20"/>
        </w:rPr>
        <w:t xml:space="preserve">(s) of </w:t>
      </w:r>
      <w:r w:rsidR="00163D62">
        <w:rPr>
          <w:rFonts w:ascii="Times New Roman" w:hAnsi="Times New Roman" w:cs="Times New Roman"/>
          <w:sz w:val="20"/>
          <w:szCs w:val="20"/>
        </w:rPr>
        <w:t>examination</w:t>
      </w:r>
      <w:r w:rsidRPr="002B53FE">
        <w:rPr>
          <w:rFonts w:ascii="Times New Roman" w:hAnsi="Times New Roman" w:cs="Times New Roman"/>
          <w:sz w:val="20"/>
          <w:szCs w:val="20"/>
        </w:rPr>
        <w:t xml:space="preserve"> for which they are applying</w:t>
      </w:r>
      <w:r w:rsidR="00163D62">
        <w:rPr>
          <w:rFonts w:ascii="Times New Roman" w:hAnsi="Times New Roman" w:cs="Times New Roman"/>
          <w:sz w:val="20"/>
          <w:szCs w:val="20"/>
        </w:rPr>
        <w:t>.</w:t>
      </w:r>
      <w:r w:rsidRPr="002B53FE">
        <w:rPr>
          <w:rFonts w:ascii="Times New Roman" w:hAnsi="Times New Roman" w:cs="Times New Roman"/>
          <w:sz w:val="20"/>
          <w:szCs w:val="20"/>
        </w:rPr>
        <w:t xml:space="preserve"> Applicants may part</w:t>
      </w:r>
      <w:r w:rsidR="00163D62">
        <w:rPr>
          <w:rFonts w:ascii="Times New Roman" w:hAnsi="Times New Roman" w:cs="Times New Roman"/>
          <w:sz w:val="20"/>
          <w:szCs w:val="20"/>
        </w:rPr>
        <w:t>i</w:t>
      </w:r>
      <w:r w:rsidRPr="002B53FE">
        <w:rPr>
          <w:rFonts w:ascii="Times New Roman" w:hAnsi="Times New Roman" w:cs="Times New Roman"/>
          <w:sz w:val="20"/>
          <w:szCs w:val="20"/>
        </w:rPr>
        <w:t>c</w:t>
      </w:r>
      <w:r w:rsidR="00163D62">
        <w:rPr>
          <w:rFonts w:ascii="Times New Roman" w:hAnsi="Times New Roman" w:cs="Times New Roman"/>
          <w:sz w:val="20"/>
          <w:szCs w:val="20"/>
        </w:rPr>
        <w:t>i</w:t>
      </w:r>
      <w:r w:rsidRPr="002B53FE">
        <w:rPr>
          <w:rFonts w:ascii="Times New Roman" w:hAnsi="Times New Roman" w:cs="Times New Roman"/>
          <w:sz w:val="20"/>
          <w:szCs w:val="20"/>
        </w:rPr>
        <w:t xml:space="preserve">pate </w:t>
      </w:r>
      <w:r w:rsidR="00163D62">
        <w:rPr>
          <w:rFonts w:ascii="Times New Roman" w:hAnsi="Times New Roman" w:cs="Times New Roman"/>
          <w:sz w:val="20"/>
          <w:szCs w:val="20"/>
        </w:rPr>
        <w:t>in</w:t>
      </w:r>
      <w:r w:rsidRPr="002B53FE">
        <w:rPr>
          <w:rFonts w:ascii="Times New Roman" w:hAnsi="Times New Roman" w:cs="Times New Roman"/>
          <w:sz w:val="20"/>
          <w:szCs w:val="20"/>
        </w:rPr>
        <w:t xml:space="preserve"> as many </w:t>
      </w:r>
      <w:r w:rsidRPr="002B53FE" w:rsidR="00163D62">
        <w:rPr>
          <w:rFonts w:ascii="Times New Roman" w:hAnsi="Times New Roman" w:cs="Times New Roman"/>
          <w:sz w:val="20"/>
          <w:szCs w:val="20"/>
        </w:rPr>
        <w:t>sections</w:t>
      </w:r>
      <w:r w:rsidRPr="002B53FE">
        <w:rPr>
          <w:rFonts w:ascii="Times New Roman" w:hAnsi="Times New Roman" w:cs="Times New Roman"/>
          <w:sz w:val="20"/>
          <w:szCs w:val="20"/>
        </w:rPr>
        <w:t xml:space="preserve"> as desired each time the exam </w:t>
      </w:r>
      <w:r w:rsidR="00163D62">
        <w:rPr>
          <w:rFonts w:ascii="Times New Roman" w:hAnsi="Times New Roman" w:cs="Times New Roman"/>
          <w:sz w:val="20"/>
          <w:szCs w:val="20"/>
        </w:rPr>
        <w:t>i</w:t>
      </w:r>
      <w:r w:rsidRPr="002B53FE">
        <w:rPr>
          <w:rFonts w:ascii="Times New Roman" w:hAnsi="Times New Roman" w:cs="Times New Roman"/>
          <w:sz w:val="20"/>
          <w:szCs w:val="20"/>
        </w:rPr>
        <w:t>s offered</w:t>
      </w:r>
      <w:r w:rsidR="00163D62">
        <w:rPr>
          <w:rFonts w:ascii="Times New Roman" w:hAnsi="Times New Roman" w:cs="Times New Roman"/>
          <w:sz w:val="20"/>
          <w:szCs w:val="20"/>
        </w:rPr>
        <w:t>.</w:t>
      </w:r>
    </w:p>
    <w:p w:rsidRPr="002B53FE" w:rsidR="00B10CF2" w:rsidP="00B10CF2" w:rsidRDefault="00B10CF2" w14:paraId="263ACAD0" w14:textId="61E59ED2">
      <w:pPr>
        <w:rPr>
          <w:rFonts w:ascii="Times New Roman" w:hAnsi="Times New Roman" w:cs="Times New Roman"/>
          <w:sz w:val="20"/>
          <w:szCs w:val="20"/>
        </w:rPr>
      </w:pPr>
      <w:r w:rsidRPr="002B53FE">
        <w:rPr>
          <w:rFonts w:ascii="Times New Roman" w:hAnsi="Times New Roman" w:cs="Times New Roman"/>
          <w:sz w:val="20"/>
          <w:szCs w:val="20"/>
        </w:rPr>
        <w:t>Sec</w:t>
      </w:r>
      <w:r w:rsidR="00163D62">
        <w:rPr>
          <w:rFonts w:ascii="Times New Roman" w:hAnsi="Times New Roman" w:cs="Times New Roman"/>
          <w:sz w:val="20"/>
          <w:szCs w:val="20"/>
        </w:rPr>
        <w:t>ti</w:t>
      </w:r>
      <w:r w:rsidRPr="002B53FE">
        <w:rPr>
          <w:rFonts w:ascii="Times New Roman" w:hAnsi="Times New Roman" w:cs="Times New Roman"/>
          <w:sz w:val="20"/>
          <w:szCs w:val="20"/>
        </w:rPr>
        <w:t>on</w:t>
      </w:r>
      <w:r w:rsidR="00163D62">
        <w:rPr>
          <w:rFonts w:ascii="Times New Roman" w:hAnsi="Times New Roman" w:cs="Times New Roman"/>
          <w:sz w:val="20"/>
          <w:szCs w:val="20"/>
        </w:rPr>
        <w:t xml:space="preserve"> </w:t>
      </w:r>
      <w:r w:rsidRPr="002B53FE">
        <w:rPr>
          <w:rFonts w:ascii="Times New Roman" w:hAnsi="Times New Roman" w:cs="Times New Roman"/>
          <w:sz w:val="20"/>
          <w:szCs w:val="20"/>
        </w:rPr>
        <w:t>10</w:t>
      </w:r>
      <w:r w:rsidR="00163D62">
        <w:rPr>
          <w:rFonts w:ascii="Times New Roman" w:hAnsi="Times New Roman" w:cs="Times New Roman"/>
          <w:sz w:val="20"/>
          <w:szCs w:val="20"/>
        </w:rPr>
        <w:t xml:space="preserve"> - </w:t>
      </w:r>
      <w:r w:rsidRPr="002B53FE">
        <w:rPr>
          <w:rFonts w:ascii="Times New Roman" w:hAnsi="Times New Roman" w:cs="Times New Roman"/>
          <w:sz w:val="20"/>
          <w:szCs w:val="20"/>
        </w:rPr>
        <w:t>Municipal Clerk will complete Section 9, cert</w:t>
      </w:r>
      <w:r w:rsidR="00FF7322">
        <w:rPr>
          <w:rFonts w:ascii="Times New Roman" w:hAnsi="Times New Roman" w:cs="Times New Roman"/>
          <w:sz w:val="20"/>
          <w:szCs w:val="20"/>
        </w:rPr>
        <w:t>i</w:t>
      </w:r>
      <w:r w:rsidRPr="002B53FE">
        <w:rPr>
          <w:rFonts w:ascii="Times New Roman" w:hAnsi="Times New Roman" w:cs="Times New Roman"/>
          <w:sz w:val="20"/>
          <w:szCs w:val="20"/>
        </w:rPr>
        <w:t>fy</w:t>
      </w:r>
      <w:r w:rsidR="00FF7322">
        <w:rPr>
          <w:rFonts w:ascii="Times New Roman" w:hAnsi="Times New Roman" w:cs="Times New Roman"/>
          <w:sz w:val="20"/>
          <w:szCs w:val="20"/>
        </w:rPr>
        <w:t>i</w:t>
      </w:r>
      <w:r w:rsidRPr="002B53FE">
        <w:rPr>
          <w:rFonts w:ascii="Times New Roman" w:hAnsi="Times New Roman" w:cs="Times New Roman"/>
          <w:sz w:val="20"/>
          <w:szCs w:val="20"/>
        </w:rPr>
        <w:t>ng total years of service</w:t>
      </w:r>
      <w:r w:rsidR="002D23FB">
        <w:rPr>
          <w:rFonts w:ascii="Times New Roman" w:hAnsi="Times New Roman" w:cs="Times New Roman"/>
          <w:sz w:val="20"/>
          <w:szCs w:val="20"/>
        </w:rPr>
        <w:t xml:space="preserve"> i</w:t>
      </w:r>
      <w:r w:rsidRPr="002B53FE">
        <w:rPr>
          <w:rFonts w:ascii="Times New Roman" w:hAnsi="Times New Roman" w:cs="Times New Roman"/>
          <w:sz w:val="20"/>
          <w:szCs w:val="20"/>
        </w:rPr>
        <w:t>n the tax office</w:t>
      </w:r>
      <w:r w:rsidR="002D23FB">
        <w:rPr>
          <w:rFonts w:ascii="Times New Roman" w:hAnsi="Times New Roman" w:cs="Times New Roman"/>
          <w:sz w:val="20"/>
          <w:szCs w:val="20"/>
        </w:rPr>
        <w:t>.</w:t>
      </w:r>
      <w:r w:rsidRPr="002B53FE">
        <w:rPr>
          <w:rFonts w:ascii="Times New Roman" w:hAnsi="Times New Roman" w:cs="Times New Roman"/>
          <w:sz w:val="20"/>
          <w:szCs w:val="20"/>
        </w:rPr>
        <w:t xml:space="preserve">  This </w:t>
      </w:r>
      <w:r w:rsidRPr="002B53FE" w:rsidR="002D23FB">
        <w:rPr>
          <w:rFonts w:ascii="Times New Roman" w:hAnsi="Times New Roman" w:cs="Times New Roman"/>
          <w:sz w:val="20"/>
          <w:szCs w:val="20"/>
        </w:rPr>
        <w:t>section</w:t>
      </w:r>
      <w:r w:rsidRPr="002B53FE">
        <w:rPr>
          <w:rFonts w:ascii="Times New Roman" w:hAnsi="Times New Roman" w:cs="Times New Roman"/>
          <w:sz w:val="20"/>
          <w:szCs w:val="20"/>
        </w:rPr>
        <w:t xml:space="preserve"> must be completed for each municipality from which applicant gamed the experience</w:t>
      </w:r>
      <w:r w:rsidR="002D23FB">
        <w:rPr>
          <w:rFonts w:ascii="Times New Roman" w:hAnsi="Times New Roman" w:cs="Times New Roman"/>
          <w:sz w:val="20"/>
          <w:szCs w:val="20"/>
        </w:rPr>
        <w:t>.</w:t>
      </w:r>
      <w:r w:rsidRPr="002B53FE">
        <w:rPr>
          <w:rFonts w:ascii="Times New Roman" w:hAnsi="Times New Roman" w:cs="Times New Roman"/>
          <w:sz w:val="20"/>
          <w:szCs w:val="20"/>
        </w:rPr>
        <w:t xml:space="preserve"> Copies may be made of this section, </w:t>
      </w:r>
      <w:r w:rsidR="00F641A0">
        <w:rPr>
          <w:rFonts w:ascii="Times New Roman" w:hAnsi="Times New Roman" w:cs="Times New Roman"/>
          <w:sz w:val="20"/>
          <w:szCs w:val="20"/>
        </w:rPr>
        <w:t>i</w:t>
      </w:r>
      <w:r w:rsidRPr="002B53FE">
        <w:rPr>
          <w:rFonts w:ascii="Times New Roman" w:hAnsi="Times New Roman" w:cs="Times New Roman"/>
          <w:sz w:val="20"/>
          <w:szCs w:val="20"/>
        </w:rPr>
        <w:t>f needed</w:t>
      </w:r>
      <w:r w:rsidR="00F641A0">
        <w:rPr>
          <w:rFonts w:ascii="Times New Roman" w:hAnsi="Times New Roman" w:cs="Times New Roman"/>
          <w:sz w:val="20"/>
          <w:szCs w:val="20"/>
        </w:rPr>
        <w:t>.</w:t>
      </w:r>
      <w:r w:rsidRPr="002B53FE">
        <w:rPr>
          <w:rFonts w:ascii="Times New Roman" w:hAnsi="Times New Roman" w:cs="Times New Roman"/>
          <w:sz w:val="20"/>
          <w:szCs w:val="20"/>
        </w:rPr>
        <w:t xml:space="preserve"> This cert</w:t>
      </w:r>
      <w:r w:rsidR="00F641A0">
        <w:rPr>
          <w:rFonts w:ascii="Times New Roman" w:hAnsi="Times New Roman" w:cs="Times New Roman"/>
          <w:sz w:val="20"/>
          <w:szCs w:val="20"/>
        </w:rPr>
        <w:t>i</w:t>
      </w:r>
      <w:r w:rsidRPr="002B53FE">
        <w:rPr>
          <w:rFonts w:ascii="Times New Roman" w:hAnsi="Times New Roman" w:cs="Times New Roman"/>
          <w:sz w:val="20"/>
          <w:szCs w:val="20"/>
        </w:rPr>
        <w:t>f</w:t>
      </w:r>
      <w:r w:rsidR="00F641A0">
        <w:rPr>
          <w:rFonts w:ascii="Times New Roman" w:hAnsi="Times New Roman" w:cs="Times New Roman"/>
          <w:sz w:val="20"/>
          <w:szCs w:val="20"/>
        </w:rPr>
        <w:t>i</w:t>
      </w:r>
      <w:r w:rsidRPr="002B53FE">
        <w:rPr>
          <w:rFonts w:ascii="Times New Roman" w:hAnsi="Times New Roman" w:cs="Times New Roman"/>
          <w:sz w:val="20"/>
          <w:szCs w:val="20"/>
        </w:rPr>
        <w:t>cat</w:t>
      </w:r>
      <w:r w:rsidR="00F641A0">
        <w:rPr>
          <w:rFonts w:ascii="Times New Roman" w:hAnsi="Times New Roman" w:cs="Times New Roman"/>
          <w:sz w:val="20"/>
          <w:szCs w:val="20"/>
        </w:rPr>
        <w:t>i</w:t>
      </w:r>
      <w:r w:rsidRPr="002B53FE">
        <w:rPr>
          <w:rFonts w:ascii="Times New Roman" w:hAnsi="Times New Roman" w:cs="Times New Roman"/>
          <w:sz w:val="20"/>
          <w:szCs w:val="20"/>
        </w:rPr>
        <w:t xml:space="preserve">on </w:t>
      </w:r>
      <w:r w:rsidR="00F641A0">
        <w:rPr>
          <w:rFonts w:ascii="Times New Roman" w:hAnsi="Times New Roman" w:cs="Times New Roman"/>
          <w:sz w:val="20"/>
          <w:szCs w:val="20"/>
        </w:rPr>
        <w:t>i</w:t>
      </w:r>
      <w:r w:rsidRPr="002B53FE">
        <w:rPr>
          <w:rFonts w:ascii="Times New Roman" w:hAnsi="Times New Roman" w:cs="Times New Roman"/>
          <w:sz w:val="20"/>
          <w:szCs w:val="20"/>
        </w:rPr>
        <w:t xml:space="preserve">s not needed </w:t>
      </w:r>
      <w:r w:rsidR="00F641A0">
        <w:rPr>
          <w:rFonts w:ascii="Times New Roman" w:hAnsi="Times New Roman" w:cs="Times New Roman"/>
          <w:sz w:val="20"/>
          <w:szCs w:val="20"/>
        </w:rPr>
        <w:t>i</w:t>
      </w:r>
      <w:r w:rsidRPr="002B53FE">
        <w:rPr>
          <w:rFonts w:ascii="Times New Roman" w:hAnsi="Times New Roman" w:cs="Times New Roman"/>
          <w:sz w:val="20"/>
          <w:szCs w:val="20"/>
        </w:rPr>
        <w:t>f qual</w:t>
      </w:r>
      <w:r w:rsidR="00F641A0">
        <w:rPr>
          <w:rFonts w:ascii="Times New Roman" w:hAnsi="Times New Roman" w:cs="Times New Roman"/>
          <w:sz w:val="20"/>
          <w:szCs w:val="20"/>
        </w:rPr>
        <w:t>i</w:t>
      </w:r>
      <w:r w:rsidRPr="002B53FE">
        <w:rPr>
          <w:rFonts w:ascii="Times New Roman" w:hAnsi="Times New Roman" w:cs="Times New Roman"/>
          <w:sz w:val="20"/>
          <w:szCs w:val="20"/>
        </w:rPr>
        <w:t>fy</w:t>
      </w:r>
      <w:r w:rsidR="00F641A0">
        <w:rPr>
          <w:rFonts w:ascii="Times New Roman" w:hAnsi="Times New Roman" w:cs="Times New Roman"/>
          <w:sz w:val="20"/>
          <w:szCs w:val="20"/>
        </w:rPr>
        <w:t>i</w:t>
      </w:r>
      <w:r w:rsidRPr="002B53FE">
        <w:rPr>
          <w:rFonts w:ascii="Times New Roman" w:hAnsi="Times New Roman" w:cs="Times New Roman"/>
          <w:sz w:val="20"/>
          <w:szCs w:val="20"/>
        </w:rPr>
        <w:t>ng on basis of completion of a four-year college degree</w:t>
      </w:r>
      <w:r w:rsidR="00552CD9">
        <w:rPr>
          <w:rFonts w:ascii="Times New Roman" w:hAnsi="Times New Roman" w:cs="Times New Roman"/>
          <w:sz w:val="20"/>
          <w:szCs w:val="20"/>
        </w:rPr>
        <w:t>.</w:t>
      </w:r>
    </w:p>
    <w:p w:rsidR="0035165D" w:rsidP="00DE6129" w:rsidRDefault="00B10CF2" w14:paraId="0695E3B5" w14:textId="7E2D1BFC">
      <w:pPr>
        <w:rPr>
          <w:rFonts w:ascii="Times New Roman" w:hAnsi="Times New Roman" w:cs="Times New Roman"/>
          <w:sz w:val="20"/>
          <w:szCs w:val="20"/>
        </w:rPr>
      </w:pPr>
      <w:r w:rsidRPr="002B53FE">
        <w:rPr>
          <w:rFonts w:ascii="Times New Roman" w:hAnsi="Times New Roman" w:cs="Times New Roman"/>
          <w:sz w:val="20"/>
          <w:szCs w:val="20"/>
        </w:rPr>
        <w:t>Section 11</w:t>
      </w:r>
      <w:r w:rsidR="00552CD9">
        <w:rPr>
          <w:rFonts w:ascii="Times New Roman" w:hAnsi="Times New Roman" w:cs="Times New Roman"/>
          <w:sz w:val="20"/>
          <w:szCs w:val="20"/>
        </w:rPr>
        <w:t xml:space="preserve"> - </w:t>
      </w:r>
      <w:r w:rsidRPr="002B53FE">
        <w:rPr>
          <w:rFonts w:ascii="Times New Roman" w:hAnsi="Times New Roman" w:cs="Times New Roman"/>
          <w:sz w:val="20"/>
          <w:szCs w:val="20"/>
        </w:rPr>
        <w:t>Tax Collector will complete Sec</w:t>
      </w:r>
      <w:r w:rsidR="00552CD9">
        <w:rPr>
          <w:rFonts w:ascii="Times New Roman" w:hAnsi="Times New Roman" w:cs="Times New Roman"/>
          <w:sz w:val="20"/>
          <w:szCs w:val="20"/>
        </w:rPr>
        <w:t>t</w:t>
      </w:r>
      <w:r w:rsidRPr="002B53FE">
        <w:rPr>
          <w:rFonts w:ascii="Times New Roman" w:hAnsi="Times New Roman" w:cs="Times New Roman"/>
          <w:sz w:val="20"/>
          <w:szCs w:val="20"/>
        </w:rPr>
        <w:t>ion</w:t>
      </w:r>
      <w:r w:rsidR="00552CD9">
        <w:rPr>
          <w:rFonts w:ascii="Times New Roman" w:hAnsi="Times New Roman" w:cs="Times New Roman"/>
          <w:sz w:val="20"/>
          <w:szCs w:val="20"/>
        </w:rPr>
        <w:t xml:space="preserve"> </w:t>
      </w:r>
      <w:r w:rsidRPr="002B53FE">
        <w:rPr>
          <w:rFonts w:ascii="Times New Roman" w:hAnsi="Times New Roman" w:cs="Times New Roman"/>
          <w:sz w:val="20"/>
          <w:szCs w:val="20"/>
        </w:rPr>
        <w:t>10, certifying duties performed in the tax office</w:t>
      </w:r>
      <w:r w:rsidR="0035165D">
        <w:rPr>
          <w:rFonts w:ascii="Times New Roman" w:hAnsi="Times New Roman" w:cs="Times New Roman"/>
          <w:sz w:val="20"/>
          <w:szCs w:val="20"/>
        </w:rPr>
        <w:t>.</w:t>
      </w:r>
      <w:r w:rsidRPr="002B53FE">
        <w:rPr>
          <w:rFonts w:ascii="Times New Roman" w:hAnsi="Times New Roman" w:cs="Times New Roman"/>
          <w:sz w:val="20"/>
          <w:szCs w:val="20"/>
        </w:rPr>
        <w:t xml:space="preserve"> This section must be completed for each </w:t>
      </w:r>
      <w:r w:rsidRPr="002B53FE" w:rsidR="0035165D">
        <w:rPr>
          <w:rFonts w:ascii="Times New Roman" w:hAnsi="Times New Roman" w:cs="Times New Roman"/>
          <w:sz w:val="20"/>
          <w:szCs w:val="20"/>
        </w:rPr>
        <w:t>municipa</w:t>
      </w:r>
      <w:r w:rsidRPr="002B53FE">
        <w:rPr>
          <w:rFonts w:ascii="Times New Roman" w:hAnsi="Times New Roman" w:cs="Times New Roman"/>
          <w:sz w:val="20"/>
          <w:szCs w:val="20"/>
        </w:rPr>
        <w:t xml:space="preserve">lity from which applicant </w:t>
      </w:r>
      <w:r w:rsidR="0035165D">
        <w:rPr>
          <w:rFonts w:ascii="Times New Roman" w:hAnsi="Times New Roman" w:cs="Times New Roman"/>
          <w:sz w:val="20"/>
          <w:szCs w:val="20"/>
        </w:rPr>
        <w:t>gained</w:t>
      </w:r>
      <w:r w:rsidRPr="002B53FE">
        <w:rPr>
          <w:rFonts w:ascii="Times New Roman" w:hAnsi="Times New Roman" w:cs="Times New Roman"/>
          <w:sz w:val="20"/>
          <w:szCs w:val="20"/>
        </w:rPr>
        <w:t xml:space="preserve"> the appropriate experience</w:t>
      </w:r>
      <w:r w:rsidR="0035165D">
        <w:rPr>
          <w:rFonts w:ascii="Times New Roman" w:hAnsi="Times New Roman" w:cs="Times New Roman"/>
          <w:sz w:val="20"/>
          <w:szCs w:val="20"/>
        </w:rPr>
        <w:t>.</w:t>
      </w:r>
      <w:r w:rsidRPr="002B53FE">
        <w:rPr>
          <w:rFonts w:ascii="Times New Roman" w:hAnsi="Times New Roman" w:cs="Times New Roman"/>
          <w:sz w:val="20"/>
          <w:szCs w:val="20"/>
        </w:rPr>
        <w:t xml:space="preserve"> Copies may be made of this </w:t>
      </w:r>
      <w:r w:rsidRPr="002B53FE" w:rsidR="0035165D">
        <w:rPr>
          <w:rFonts w:ascii="Times New Roman" w:hAnsi="Times New Roman" w:cs="Times New Roman"/>
          <w:sz w:val="20"/>
          <w:szCs w:val="20"/>
        </w:rPr>
        <w:t>section</w:t>
      </w:r>
      <w:r w:rsidRPr="002B53FE">
        <w:rPr>
          <w:rFonts w:ascii="Times New Roman" w:hAnsi="Times New Roman" w:cs="Times New Roman"/>
          <w:sz w:val="20"/>
          <w:szCs w:val="20"/>
        </w:rPr>
        <w:t xml:space="preserve">, </w:t>
      </w:r>
      <w:r w:rsidR="0035165D">
        <w:rPr>
          <w:rFonts w:ascii="Times New Roman" w:hAnsi="Times New Roman" w:cs="Times New Roman"/>
          <w:sz w:val="20"/>
          <w:szCs w:val="20"/>
        </w:rPr>
        <w:t>i</w:t>
      </w:r>
      <w:r w:rsidRPr="002B53FE">
        <w:rPr>
          <w:rFonts w:ascii="Times New Roman" w:hAnsi="Times New Roman" w:cs="Times New Roman"/>
          <w:sz w:val="20"/>
          <w:szCs w:val="20"/>
        </w:rPr>
        <w:t>f needed</w:t>
      </w:r>
      <w:r w:rsidR="0035165D">
        <w:rPr>
          <w:rFonts w:ascii="Times New Roman" w:hAnsi="Times New Roman" w:cs="Times New Roman"/>
          <w:sz w:val="20"/>
          <w:szCs w:val="20"/>
        </w:rPr>
        <w:t>.</w:t>
      </w:r>
      <w:r w:rsidRPr="002B53FE">
        <w:rPr>
          <w:rFonts w:ascii="Times New Roman" w:hAnsi="Times New Roman" w:cs="Times New Roman"/>
          <w:sz w:val="20"/>
          <w:szCs w:val="20"/>
        </w:rPr>
        <w:t xml:space="preserve"> This </w:t>
      </w:r>
      <w:r w:rsidRPr="002B53FE" w:rsidR="0035165D">
        <w:rPr>
          <w:rFonts w:ascii="Times New Roman" w:hAnsi="Times New Roman" w:cs="Times New Roman"/>
          <w:sz w:val="20"/>
          <w:szCs w:val="20"/>
        </w:rPr>
        <w:t>cert</w:t>
      </w:r>
      <w:r w:rsidR="0035165D">
        <w:rPr>
          <w:rFonts w:ascii="Times New Roman" w:hAnsi="Times New Roman" w:cs="Times New Roman"/>
          <w:sz w:val="20"/>
          <w:szCs w:val="20"/>
        </w:rPr>
        <w:t>i</w:t>
      </w:r>
      <w:r w:rsidRPr="002B53FE" w:rsidR="0035165D">
        <w:rPr>
          <w:rFonts w:ascii="Times New Roman" w:hAnsi="Times New Roman" w:cs="Times New Roman"/>
          <w:sz w:val="20"/>
          <w:szCs w:val="20"/>
        </w:rPr>
        <w:t>f</w:t>
      </w:r>
      <w:r w:rsidR="0035165D">
        <w:rPr>
          <w:rFonts w:ascii="Times New Roman" w:hAnsi="Times New Roman" w:cs="Times New Roman"/>
          <w:sz w:val="20"/>
          <w:szCs w:val="20"/>
        </w:rPr>
        <w:t>i</w:t>
      </w:r>
      <w:r w:rsidRPr="002B53FE" w:rsidR="0035165D">
        <w:rPr>
          <w:rFonts w:ascii="Times New Roman" w:hAnsi="Times New Roman" w:cs="Times New Roman"/>
          <w:sz w:val="20"/>
          <w:szCs w:val="20"/>
        </w:rPr>
        <w:t>cat</w:t>
      </w:r>
      <w:r w:rsidR="0035165D">
        <w:rPr>
          <w:rFonts w:ascii="Times New Roman" w:hAnsi="Times New Roman" w:cs="Times New Roman"/>
          <w:sz w:val="20"/>
          <w:szCs w:val="20"/>
        </w:rPr>
        <w:t>i</w:t>
      </w:r>
      <w:r w:rsidRPr="002B53FE" w:rsidR="0035165D">
        <w:rPr>
          <w:rFonts w:ascii="Times New Roman" w:hAnsi="Times New Roman" w:cs="Times New Roman"/>
          <w:sz w:val="20"/>
          <w:szCs w:val="20"/>
        </w:rPr>
        <w:t xml:space="preserve">on </w:t>
      </w:r>
      <w:r w:rsidR="0035165D">
        <w:rPr>
          <w:rFonts w:ascii="Times New Roman" w:hAnsi="Times New Roman" w:cs="Times New Roman"/>
          <w:sz w:val="20"/>
          <w:szCs w:val="20"/>
        </w:rPr>
        <w:t>i</w:t>
      </w:r>
      <w:r w:rsidRPr="002B53FE">
        <w:rPr>
          <w:rFonts w:ascii="Times New Roman" w:hAnsi="Times New Roman" w:cs="Times New Roman"/>
          <w:sz w:val="20"/>
          <w:szCs w:val="20"/>
        </w:rPr>
        <w:t xml:space="preserve">s not needed </w:t>
      </w:r>
      <w:r w:rsidR="0035165D">
        <w:rPr>
          <w:rFonts w:ascii="Times New Roman" w:hAnsi="Times New Roman" w:cs="Times New Roman"/>
          <w:sz w:val="20"/>
          <w:szCs w:val="20"/>
        </w:rPr>
        <w:t>i</w:t>
      </w:r>
      <w:r w:rsidRPr="002B53FE">
        <w:rPr>
          <w:rFonts w:ascii="Times New Roman" w:hAnsi="Times New Roman" w:cs="Times New Roman"/>
          <w:sz w:val="20"/>
          <w:szCs w:val="20"/>
        </w:rPr>
        <w:t>f qualifying on basis of completion of a four-year college degree</w:t>
      </w:r>
      <w:r w:rsidR="0035165D">
        <w:rPr>
          <w:rFonts w:ascii="Times New Roman" w:hAnsi="Times New Roman" w:cs="Times New Roman"/>
          <w:sz w:val="20"/>
          <w:szCs w:val="20"/>
        </w:rPr>
        <w:t>.</w:t>
      </w:r>
    </w:p>
    <w:p w:rsidR="0035165D" w:rsidRDefault="0035165D" w14:paraId="239798BF" w14:textId="77777777">
      <w:pPr>
        <w:rPr>
          <w:rFonts w:ascii="Times New Roman" w:hAnsi="Times New Roman" w:cs="Times New Roman"/>
          <w:sz w:val="20"/>
          <w:szCs w:val="20"/>
        </w:rPr>
      </w:pPr>
      <w:r>
        <w:rPr>
          <w:rFonts w:ascii="Times New Roman" w:hAnsi="Times New Roman" w:cs="Times New Roman"/>
          <w:sz w:val="20"/>
          <w:szCs w:val="20"/>
        </w:rPr>
        <w:br w:type="page"/>
      </w:r>
    </w:p>
    <w:p w:rsidR="005609DD" w:rsidP="00DE6129" w:rsidRDefault="005609DD" w14:paraId="4D8744E1" w14:textId="77777777">
      <w:pPr>
        <w:rPr>
          <w:rFonts w:ascii="Times New Roman" w:hAnsi="Times New Roman" w:cs="Times New Roman"/>
          <w:sz w:val="20"/>
          <w:szCs w:val="20"/>
        </w:rPr>
        <w:sectPr w:rsidR="005609DD" w:rsidSect="0035165D">
          <w:type w:val="continuous"/>
          <w:pgSz w:w="12240" w:h="15840" w:orient="portrait"/>
          <w:pgMar w:top="1440" w:right="1440" w:bottom="1440" w:left="1440" w:header="720" w:footer="720" w:gutter="0"/>
          <w:cols w:space="720" w:num="2"/>
          <w:docGrid w:linePitch="360"/>
        </w:sectPr>
      </w:pPr>
    </w:p>
    <w:p w:rsidRPr="005609DD" w:rsidR="0035165D" w:rsidP="005609DD" w:rsidRDefault="005609DD" w14:paraId="109EC835" w14:textId="56842C2B">
      <w:pPr>
        <w:jc w:val="center"/>
        <w:rPr>
          <w:rFonts w:ascii="Times New Roman" w:hAnsi="Times New Roman" w:cs="Times New Roman"/>
          <w:b/>
          <w:bCs/>
          <w:sz w:val="20"/>
          <w:szCs w:val="20"/>
        </w:rPr>
      </w:pPr>
      <w:r>
        <w:rPr>
          <w:rFonts w:ascii="Times New Roman" w:hAnsi="Times New Roman" w:cs="Times New Roman"/>
          <w:b/>
          <w:bCs/>
          <w:sz w:val="20"/>
          <w:szCs w:val="20"/>
        </w:rPr>
        <w:t>Division of Local Government Services Notification Form for Repeat Participants: Certified Tax Collector (CTC) Examination Application</w:t>
      </w:r>
    </w:p>
    <w:p w:rsidR="0035165D" w:rsidP="00DE6129" w:rsidRDefault="00515B97" w14:paraId="013C4922" w14:textId="78C9DDF3">
      <w:pPr>
        <w:rPr>
          <w:rFonts w:ascii="Times New Roman" w:hAnsi="Times New Roman" w:cs="Times New Roman"/>
          <w:sz w:val="20"/>
          <w:szCs w:val="20"/>
        </w:rPr>
      </w:pPr>
      <w:r w:rsidRPr="00515B97">
        <w:rPr>
          <w:rFonts w:ascii="Times New Roman" w:hAnsi="Times New Roman" w:cs="Times New Roman"/>
          <w:noProof/>
          <w:sz w:val="20"/>
          <w:szCs w:val="20"/>
        </w:rPr>
        <w:drawing>
          <wp:inline distT="0" distB="0" distL="0" distR="0" wp14:anchorId="085D63F3" wp14:editId="19A99BA9">
            <wp:extent cx="6287198" cy="6342278"/>
            <wp:effectExtent l="0" t="0" r="0" b="1905"/>
            <wp:docPr id="906007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2041" cy="6347163"/>
                    </a:xfrm>
                    <a:prstGeom prst="rect">
                      <a:avLst/>
                    </a:prstGeom>
                    <a:noFill/>
                    <a:ln>
                      <a:noFill/>
                    </a:ln>
                  </pic:spPr>
                </pic:pic>
              </a:graphicData>
            </a:graphic>
          </wp:inline>
        </w:drawing>
      </w:r>
    </w:p>
    <w:p w:rsidR="003402F2" w:rsidP="00DE6129" w:rsidRDefault="003402F2" w14:paraId="59E1542D" w14:textId="77777777">
      <w:pPr>
        <w:rPr>
          <w:rFonts w:ascii="Times New Roman" w:hAnsi="Times New Roman" w:cs="Times New Roman"/>
          <w:sz w:val="20"/>
          <w:szCs w:val="20"/>
        </w:rPr>
      </w:pPr>
    </w:p>
    <w:p w:rsidR="003402F2" w:rsidP="00DE6129" w:rsidRDefault="003402F2" w14:paraId="75B66C51" w14:textId="77777777">
      <w:pPr>
        <w:rPr>
          <w:rFonts w:ascii="Times New Roman" w:hAnsi="Times New Roman" w:cs="Times New Roman"/>
          <w:sz w:val="20"/>
          <w:szCs w:val="20"/>
        </w:rPr>
      </w:pPr>
    </w:p>
    <w:p w:rsidR="003402F2" w:rsidP="00DE6129" w:rsidRDefault="003402F2" w14:paraId="5CF68F3B" w14:textId="77777777">
      <w:pPr>
        <w:rPr>
          <w:rFonts w:ascii="Times New Roman" w:hAnsi="Times New Roman" w:cs="Times New Roman"/>
          <w:sz w:val="20"/>
          <w:szCs w:val="20"/>
        </w:rPr>
      </w:pPr>
    </w:p>
    <w:p w:rsidR="003402F2" w:rsidP="00DE6129" w:rsidRDefault="003402F2" w14:paraId="62284EED" w14:textId="77777777">
      <w:pPr>
        <w:rPr>
          <w:rFonts w:ascii="Times New Roman" w:hAnsi="Times New Roman" w:cs="Times New Roman"/>
          <w:sz w:val="20"/>
          <w:szCs w:val="20"/>
        </w:rPr>
      </w:pPr>
    </w:p>
    <w:p w:rsidR="003402F2" w:rsidP="00DE6129" w:rsidRDefault="003402F2" w14:paraId="3024C057" w14:textId="77777777">
      <w:pPr>
        <w:rPr>
          <w:rFonts w:ascii="Times New Roman" w:hAnsi="Times New Roman" w:cs="Times New Roman"/>
          <w:sz w:val="20"/>
          <w:szCs w:val="20"/>
        </w:rPr>
      </w:pPr>
    </w:p>
    <w:p w:rsidRPr="00C4776B" w:rsidR="003402F2" w:rsidP="00DE6129" w:rsidRDefault="003402F2" w14:paraId="7A61D79E" w14:textId="715FA2CB">
      <w:pPr>
        <w:rPr>
          <w:rFonts w:ascii="Times New Roman" w:hAnsi="Times New Roman" w:cs="Times New Roman"/>
          <w:b/>
          <w:bCs/>
          <w:sz w:val="22"/>
          <w:szCs w:val="22"/>
        </w:rPr>
      </w:pPr>
      <w:r w:rsidRPr="00C4776B">
        <w:rPr>
          <w:rFonts w:ascii="Times New Roman" w:hAnsi="Times New Roman" w:cs="Times New Roman"/>
          <w:b/>
          <w:bCs/>
          <w:sz w:val="22"/>
          <w:szCs w:val="22"/>
        </w:rPr>
        <w:t xml:space="preserve">Certified tax collector (CTC) </w:t>
      </w:r>
      <w:r w:rsidRPr="00C4776B" w:rsidR="00C4776B">
        <w:rPr>
          <w:rFonts w:ascii="Times New Roman" w:hAnsi="Times New Roman" w:cs="Times New Roman"/>
          <w:b/>
          <w:bCs/>
          <w:sz w:val="22"/>
          <w:szCs w:val="22"/>
        </w:rPr>
        <w:t>record of continuing education/ certification renewal application</w:t>
      </w:r>
    </w:p>
    <w:p w:rsidR="00515B97" w:rsidP="00DE6129" w:rsidRDefault="00CD0C3D" w14:paraId="1F7C1DB0" w14:textId="34673058">
      <w:pPr>
        <w:rPr>
          <w:rFonts w:ascii="Times New Roman" w:hAnsi="Times New Roman" w:cs="Times New Roman"/>
          <w:sz w:val="20"/>
          <w:szCs w:val="20"/>
        </w:rPr>
      </w:pPr>
      <w:r w:rsidRPr="00CD0C3D">
        <w:rPr>
          <w:rFonts w:ascii="Times New Roman" w:hAnsi="Times New Roman" w:cs="Times New Roman"/>
          <w:noProof/>
          <w:sz w:val="20"/>
          <w:szCs w:val="20"/>
        </w:rPr>
        <w:drawing>
          <wp:inline distT="0" distB="0" distL="0" distR="0" wp14:anchorId="16571F5F" wp14:editId="50B32235">
            <wp:extent cx="7907338" cy="6026810"/>
            <wp:effectExtent l="6667" t="0" r="5398" b="5397"/>
            <wp:docPr id="828831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914096" cy="6031961"/>
                    </a:xfrm>
                    <a:prstGeom prst="rect">
                      <a:avLst/>
                    </a:prstGeom>
                    <a:noFill/>
                    <a:ln>
                      <a:noFill/>
                    </a:ln>
                  </pic:spPr>
                </pic:pic>
              </a:graphicData>
            </a:graphic>
          </wp:inline>
        </w:drawing>
      </w:r>
    </w:p>
    <w:p w:rsidR="0035165D" w:rsidP="00DE6129" w:rsidRDefault="0035165D" w14:paraId="07A633AE" w14:textId="77777777">
      <w:pPr>
        <w:rPr>
          <w:rFonts w:ascii="Times New Roman" w:hAnsi="Times New Roman" w:cs="Times New Roman"/>
          <w:sz w:val="20"/>
          <w:szCs w:val="20"/>
        </w:rPr>
      </w:pPr>
    </w:p>
    <w:p w:rsidR="005609DD" w:rsidP="00DE6129" w:rsidRDefault="00646E54" w14:paraId="28737DFA" w14:textId="77777777">
      <w:pPr>
        <w:rPr>
          <w:rFonts w:ascii="Times New Roman" w:hAnsi="Times New Roman" w:cs="Times New Roman"/>
          <w:sz w:val="20"/>
          <w:szCs w:val="20"/>
        </w:rPr>
      </w:pPr>
      <w:r w:rsidRPr="00646E54">
        <w:rPr>
          <w:rFonts w:ascii="Times New Roman" w:hAnsi="Times New Roman" w:cs="Times New Roman"/>
          <w:noProof/>
          <w:sz w:val="20"/>
          <w:szCs w:val="20"/>
        </w:rPr>
        <w:drawing>
          <wp:inline distT="0" distB="0" distL="0" distR="0" wp14:anchorId="456AC3E2" wp14:editId="0E32F57C">
            <wp:extent cx="7786566" cy="5991330"/>
            <wp:effectExtent l="2222" t="0" r="7303" b="7302"/>
            <wp:docPr id="309505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7788011" cy="5992442"/>
                    </a:xfrm>
                    <a:prstGeom prst="rect">
                      <a:avLst/>
                    </a:prstGeom>
                    <a:noFill/>
                    <a:ln>
                      <a:noFill/>
                    </a:ln>
                  </pic:spPr>
                </pic:pic>
              </a:graphicData>
            </a:graphic>
          </wp:inline>
        </w:drawing>
      </w:r>
    </w:p>
    <w:p w:rsidR="00646E54" w:rsidP="00DE6129" w:rsidRDefault="00646E54" w14:paraId="3A243E05" w14:textId="77777777">
      <w:pPr>
        <w:rPr>
          <w:rFonts w:ascii="Times New Roman" w:hAnsi="Times New Roman" w:cs="Times New Roman"/>
          <w:sz w:val="20"/>
          <w:szCs w:val="20"/>
        </w:rPr>
      </w:pPr>
    </w:p>
    <w:p w:rsidR="00646E54" w:rsidP="00DE6129" w:rsidRDefault="00646E54" w14:paraId="12D22EAC" w14:textId="24FD7703">
      <w:pPr>
        <w:rPr>
          <w:rFonts w:ascii="Times New Roman" w:hAnsi="Times New Roman" w:cs="Times New Roman"/>
          <w:b/>
          <w:bCs/>
          <w:sz w:val="22"/>
          <w:szCs w:val="22"/>
        </w:rPr>
      </w:pPr>
      <w:r>
        <w:rPr>
          <w:rFonts w:ascii="Times New Roman" w:hAnsi="Times New Roman" w:cs="Times New Roman"/>
          <w:b/>
          <w:bCs/>
          <w:sz w:val="22"/>
          <w:szCs w:val="22"/>
        </w:rPr>
        <w:t xml:space="preserve">Certified Tax Collector (CTC) </w:t>
      </w:r>
      <w:r w:rsidR="00593689">
        <w:rPr>
          <w:rFonts w:ascii="Times New Roman" w:hAnsi="Times New Roman" w:cs="Times New Roman"/>
          <w:b/>
          <w:bCs/>
          <w:sz w:val="22"/>
          <w:szCs w:val="22"/>
        </w:rPr>
        <w:t>Record of Banked Continuing Education Contact Hours</w:t>
      </w:r>
      <w:r w:rsidR="00914D97">
        <w:rPr>
          <w:rFonts w:ascii="Times New Roman" w:hAnsi="Times New Roman" w:cs="Times New Roman"/>
          <w:b/>
          <w:bCs/>
          <w:sz w:val="22"/>
          <w:szCs w:val="22"/>
        </w:rPr>
        <w:t>; Renewal Addendum</w:t>
      </w:r>
    </w:p>
    <w:p w:rsidR="00914D97" w:rsidP="00DE6129" w:rsidRDefault="00914D97" w14:paraId="5BD196A7" w14:textId="611D24AD">
      <w:pPr>
        <w:rPr>
          <w:rFonts w:ascii="Times New Roman" w:hAnsi="Times New Roman" w:cs="Times New Roman"/>
          <w:b/>
          <w:bCs/>
          <w:sz w:val="22"/>
          <w:szCs w:val="22"/>
        </w:rPr>
      </w:pPr>
      <w:r w:rsidRPr="00914D97">
        <w:rPr>
          <w:rFonts w:ascii="Times New Roman" w:hAnsi="Times New Roman" w:cs="Times New Roman"/>
          <w:b/>
          <w:bCs/>
          <w:noProof/>
          <w:sz w:val="22"/>
          <w:szCs w:val="22"/>
        </w:rPr>
        <w:drawing>
          <wp:inline distT="0" distB="0" distL="0" distR="0" wp14:anchorId="55703791" wp14:editId="78EAE5E1">
            <wp:extent cx="7392114" cy="5707565"/>
            <wp:effectExtent l="4128" t="0" r="3492" b="3493"/>
            <wp:docPr id="701202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7396597" cy="5711026"/>
                    </a:xfrm>
                    <a:prstGeom prst="rect">
                      <a:avLst/>
                    </a:prstGeom>
                    <a:noFill/>
                    <a:ln>
                      <a:noFill/>
                    </a:ln>
                  </pic:spPr>
                </pic:pic>
              </a:graphicData>
            </a:graphic>
          </wp:inline>
        </w:drawing>
      </w:r>
    </w:p>
    <w:p w:rsidRPr="00593689" w:rsidR="00593689" w:rsidP="00DE6129" w:rsidRDefault="00593689" w14:paraId="596A5829" w14:textId="4B41F012">
      <w:pPr>
        <w:rPr>
          <w:rFonts w:ascii="Times New Roman" w:hAnsi="Times New Roman" w:cs="Times New Roman"/>
          <w:sz w:val="22"/>
          <w:szCs w:val="22"/>
        </w:rPr>
        <w:sectPr w:rsidRPr="00593689" w:rsidR="00593689" w:rsidSect="005609DD">
          <w:type w:val="continuous"/>
          <w:pgSz w:w="12240" w:h="15840" w:orient="portrait"/>
          <w:pgMar w:top="1440" w:right="1440" w:bottom="1440" w:left="1440" w:header="720" w:footer="720" w:gutter="0"/>
          <w:cols w:space="720"/>
          <w:docGrid w:linePitch="360"/>
        </w:sectPr>
      </w:pPr>
    </w:p>
    <w:p w:rsidR="0035165D" w:rsidP="00DE6129" w:rsidRDefault="00776624" w14:paraId="7EA1A2B3" w14:textId="2B28DC77">
      <w:pPr>
        <w:rPr>
          <w:rFonts w:ascii="Times New Roman" w:hAnsi="Times New Roman" w:cs="Times New Roman"/>
          <w:sz w:val="20"/>
          <w:szCs w:val="20"/>
        </w:rPr>
      </w:pPr>
      <w:r w:rsidRPr="00776624">
        <w:rPr>
          <w:rFonts w:ascii="Times New Roman" w:hAnsi="Times New Roman" w:cs="Times New Roman"/>
          <w:noProof/>
          <w:sz w:val="20"/>
          <w:szCs w:val="20"/>
        </w:rPr>
        <w:drawing>
          <wp:inline distT="0" distB="0" distL="0" distR="0" wp14:anchorId="3AEE29EA" wp14:editId="0C469005">
            <wp:extent cx="8239922" cy="5687835"/>
            <wp:effectExtent l="0" t="318" r="8573" b="8572"/>
            <wp:docPr id="16393161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8244897" cy="5691269"/>
                    </a:xfrm>
                    <a:prstGeom prst="rect">
                      <a:avLst/>
                    </a:prstGeom>
                    <a:noFill/>
                    <a:ln>
                      <a:noFill/>
                    </a:ln>
                  </pic:spPr>
                </pic:pic>
              </a:graphicData>
            </a:graphic>
          </wp:inline>
        </w:drawing>
      </w:r>
    </w:p>
    <w:p w:rsidR="008A3E1F" w:rsidP="00DE6129" w:rsidRDefault="008A3E1F" w14:paraId="3E8D86AC" w14:textId="77777777">
      <w:pPr>
        <w:rPr>
          <w:rFonts w:ascii="Times New Roman" w:hAnsi="Times New Roman" w:cs="Times New Roman"/>
          <w:sz w:val="20"/>
          <w:szCs w:val="20"/>
        </w:rPr>
      </w:pPr>
    </w:p>
    <w:p w:rsidRPr="005D1177" w:rsidR="008A3E1F" w:rsidP="008A3E1F" w:rsidRDefault="008A3E1F" w14:paraId="101E3D55" w14:textId="77777777">
      <w:pPr>
        <w:rPr>
          <w:rFonts w:ascii="Times New Roman" w:hAnsi="Times New Roman" w:cs="Times New Roman"/>
          <w:sz w:val="18"/>
          <w:szCs w:val="18"/>
        </w:rPr>
      </w:pPr>
      <w:r w:rsidRPr="005D1177">
        <w:rPr>
          <w:rFonts w:ascii="Times New Roman" w:hAnsi="Times New Roman" w:cs="Times New Roman"/>
          <w:b/>
          <w:bCs/>
          <w:sz w:val="18"/>
          <w:szCs w:val="18"/>
        </w:rPr>
        <w:t>Local Finance Notice 2026-</w:t>
      </w:r>
      <w:proofErr w:type="gramStart"/>
      <w:r w:rsidRPr="005D1177">
        <w:rPr>
          <w:rFonts w:ascii="Times New Roman" w:hAnsi="Times New Roman" w:cs="Times New Roman"/>
          <w:b/>
          <w:bCs/>
          <w:sz w:val="18"/>
          <w:szCs w:val="18"/>
        </w:rPr>
        <w:t xml:space="preserve">05  </w:t>
      </w:r>
      <w:r w:rsidRPr="005D1177">
        <w:rPr>
          <w:rFonts w:ascii="Times New Roman" w:hAnsi="Times New Roman" w:cs="Times New Roman"/>
          <w:b/>
          <w:bCs/>
          <w:sz w:val="18"/>
          <w:szCs w:val="18"/>
        </w:rPr>
        <w:tab/>
      </w:r>
      <w:proofErr w:type="gramEnd"/>
      <w:r w:rsidRPr="005D1177">
        <w:rPr>
          <w:rFonts w:ascii="Times New Roman" w:hAnsi="Times New Roman" w:cs="Times New Roman"/>
          <w:b/>
          <w:bCs/>
          <w:sz w:val="18"/>
          <w:szCs w:val="18"/>
        </w:rPr>
        <w:tab/>
      </w:r>
      <w:r w:rsidRPr="005D1177">
        <w:rPr>
          <w:rFonts w:ascii="Times New Roman" w:hAnsi="Times New Roman" w:cs="Times New Roman"/>
          <w:b/>
          <w:bCs/>
          <w:sz w:val="18"/>
          <w:szCs w:val="18"/>
        </w:rPr>
        <w:t xml:space="preserve">   </w:t>
      </w:r>
      <w:r w:rsidRPr="005D1177">
        <w:rPr>
          <w:rFonts w:ascii="Times New Roman" w:hAnsi="Times New Roman" w:cs="Times New Roman"/>
          <w:b/>
          <w:bCs/>
          <w:sz w:val="18"/>
          <w:szCs w:val="18"/>
        </w:rPr>
        <w:tab/>
      </w:r>
      <w:r w:rsidRPr="005D1177">
        <w:rPr>
          <w:rFonts w:ascii="Times New Roman" w:hAnsi="Times New Roman" w:cs="Times New Roman"/>
          <w:b/>
          <w:bCs/>
          <w:sz w:val="18"/>
          <w:szCs w:val="18"/>
        </w:rPr>
        <w:t xml:space="preserve">January 29, </w:t>
      </w:r>
      <w:proofErr w:type="gramStart"/>
      <w:r w:rsidRPr="005D1177">
        <w:rPr>
          <w:rFonts w:ascii="Times New Roman" w:hAnsi="Times New Roman" w:cs="Times New Roman"/>
          <w:b/>
          <w:bCs/>
          <w:sz w:val="18"/>
          <w:szCs w:val="18"/>
        </w:rPr>
        <w:t>2026</w:t>
      </w:r>
      <w:proofErr w:type="gramEnd"/>
      <w:r w:rsidRPr="005D1177">
        <w:rPr>
          <w:rFonts w:ascii="Times New Roman" w:hAnsi="Times New Roman" w:cs="Times New Roman"/>
          <w:b/>
          <w:bCs/>
          <w:sz w:val="18"/>
          <w:szCs w:val="18"/>
        </w:rPr>
        <w:t xml:space="preserve">            </w:t>
      </w:r>
      <w:r w:rsidRPr="005D1177">
        <w:rPr>
          <w:rFonts w:ascii="Times New Roman" w:hAnsi="Times New Roman" w:cs="Times New Roman"/>
          <w:b/>
          <w:bCs/>
          <w:sz w:val="18"/>
          <w:szCs w:val="18"/>
        </w:rPr>
        <w:tab/>
      </w:r>
      <w:r w:rsidRPr="005D1177">
        <w:rPr>
          <w:rFonts w:ascii="Times New Roman" w:hAnsi="Times New Roman" w:cs="Times New Roman"/>
          <w:b/>
          <w:bCs/>
          <w:sz w:val="18"/>
          <w:szCs w:val="18"/>
        </w:rPr>
        <w:t xml:space="preserve">               </w:t>
      </w:r>
      <w:r w:rsidRPr="005D1177">
        <w:rPr>
          <w:rFonts w:ascii="Times New Roman" w:hAnsi="Times New Roman" w:cs="Times New Roman"/>
          <w:b/>
          <w:bCs/>
          <w:sz w:val="18"/>
          <w:szCs w:val="18"/>
        </w:rPr>
        <w:tab/>
      </w:r>
      <w:r w:rsidRPr="005D1177">
        <w:rPr>
          <w:rFonts w:ascii="Times New Roman" w:hAnsi="Times New Roman" w:cs="Times New Roman"/>
          <w:b/>
          <w:bCs/>
          <w:sz w:val="18"/>
          <w:szCs w:val="18"/>
        </w:rPr>
        <w:tab/>
      </w:r>
      <w:r w:rsidRPr="005D1177">
        <w:rPr>
          <w:rFonts w:ascii="Times New Roman" w:hAnsi="Times New Roman" w:cs="Times New Roman"/>
          <w:b/>
          <w:bCs/>
          <w:sz w:val="18"/>
          <w:szCs w:val="18"/>
        </w:rPr>
        <w:t xml:space="preserve">      </w:t>
      </w:r>
      <w:r w:rsidRPr="005D1177">
        <w:rPr>
          <w:rFonts w:ascii="Times New Roman" w:hAnsi="Times New Roman" w:cs="Times New Roman"/>
          <w:b/>
          <w:bCs/>
          <w:sz w:val="18"/>
          <w:szCs w:val="18"/>
          <w:highlight w:val="yellow"/>
        </w:rPr>
        <w:t>Page 3</w:t>
      </w:r>
    </w:p>
    <w:p w:rsidRPr="00613BE5" w:rsidR="008A3E1F" w:rsidP="008A3E1F" w:rsidRDefault="008A3E1F" w14:paraId="7323AF61" w14:textId="77777777">
      <w:pPr>
        <w:rPr>
          <w:rFonts w:ascii="Times New Roman" w:hAnsi="Times New Roman" w:cs="Times New Roman"/>
          <w:sz w:val="18"/>
          <w:szCs w:val="18"/>
        </w:rPr>
      </w:pPr>
      <w:r w:rsidRPr="00613BE5">
        <w:rPr>
          <w:rFonts w:ascii="Times New Roman" w:hAnsi="Times New Roman" w:cs="Times New Roman"/>
          <w:sz w:val="18"/>
          <w:szCs w:val="18"/>
        </w:rPr>
        <w:t>As before, the audit must be filed with the Division in FAST within five (5) days after being filed with the local unit.</w:t>
      </w:r>
    </w:p>
    <w:p w:rsidRPr="00613BE5" w:rsidR="008A3E1F" w:rsidP="008A3E1F" w:rsidRDefault="008A3E1F" w14:paraId="3B0C23B6" w14:textId="77777777">
      <w:pPr>
        <w:rPr>
          <w:rFonts w:ascii="Times New Roman" w:hAnsi="Times New Roman" w:cs="Times New Roman"/>
          <w:sz w:val="18"/>
          <w:szCs w:val="18"/>
        </w:rPr>
      </w:pPr>
      <w:r w:rsidRPr="00613BE5">
        <w:rPr>
          <w:rFonts w:ascii="Times New Roman" w:hAnsi="Times New Roman" w:cs="Times New Roman"/>
          <w:sz w:val="18"/>
          <w:szCs w:val="18"/>
        </w:rPr>
        <w:t xml:space="preserve">The deadlines for certifying the governing body's review of the audit, along with the corrective action plan, must be filed with the Division within 45 days and 60 days, respectively, of the municipality or county receiving the audit. See </w:t>
      </w:r>
      <w:r w:rsidRPr="005D1177">
        <w:rPr>
          <w:rFonts w:ascii="Times New Roman" w:hAnsi="Times New Roman" w:cs="Times New Roman"/>
          <w:sz w:val="18"/>
          <w:szCs w:val="18"/>
          <w:u w:val="single"/>
        </w:rPr>
        <w:t>Local Finance Notice 2024-10</w:t>
      </w:r>
      <w:r w:rsidRPr="00613BE5">
        <w:rPr>
          <w:rFonts w:ascii="Times New Roman" w:hAnsi="Times New Roman" w:cs="Times New Roman"/>
          <w:sz w:val="18"/>
          <w:szCs w:val="18"/>
        </w:rPr>
        <w:t xml:space="preserve"> for further details.</w:t>
      </w:r>
    </w:p>
    <w:p w:rsidRPr="005D1177" w:rsidR="008A3E1F" w:rsidP="008A3E1F" w:rsidRDefault="008A3E1F" w14:paraId="5BC2C02D" w14:textId="77777777">
      <w:pPr>
        <w:rPr>
          <w:rFonts w:ascii="Times New Roman" w:hAnsi="Times New Roman" w:cs="Times New Roman"/>
          <w:sz w:val="18"/>
          <w:szCs w:val="18"/>
          <w:u w:val="single"/>
        </w:rPr>
      </w:pPr>
      <w:r w:rsidRPr="005D1177">
        <w:rPr>
          <w:rFonts w:ascii="Times New Roman" w:hAnsi="Times New Roman" w:cs="Times New Roman"/>
          <w:sz w:val="18"/>
          <w:szCs w:val="18"/>
          <w:u w:val="single"/>
        </w:rPr>
        <w:t xml:space="preserve">The Director is now authorized to impose a $100 personal daily fine upon an auditor. governing body member, or other local </w:t>
      </w:r>
      <w:proofErr w:type="gramStart"/>
      <w:r w:rsidRPr="005D1177">
        <w:rPr>
          <w:rFonts w:ascii="Times New Roman" w:hAnsi="Times New Roman" w:cs="Times New Roman"/>
          <w:sz w:val="18"/>
          <w:szCs w:val="18"/>
          <w:u w:val="single"/>
        </w:rPr>
        <w:t>official</w:t>
      </w:r>
      <w:proofErr w:type="gramEnd"/>
      <w:r w:rsidRPr="005D1177">
        <w:rPr>
          <w:rFonts w:ascii="Times New Roman" w:hAnsi="Times New Roman" w:cs="Times New Roman"/>
          <w:sz w:val="18"/>
          <w:szCs w:val="18"/>
          <w:u w:val="single"/>
        </w:rPr>
        <w:t xml:space="preserve"> responsible for noncompliance.</w:t>
      </w:r>
    </w:p>
    <w:p w:rsidRPr="00613BE5" w:rsidR="008A3E1F" w:rsidP="008A3E1F" w:rsidRDefault="008A3E1F" w14:paraId="59536DFD" w14:textId="77777777">
      <w:pPr>
        <w:jc w:val="center"/>
        <w:rPr>
          <w:rFonts w:ascii="Times New Roman" w:hAnsi="Times New Roman" w:cs="Times New Roman"/>
          <w:b/>
          <w:bCs/>
          <w:sz w:val="18"/>
          <w:szCs w:val="18"/>
        </w:rPr>
      </w:pPr>
      <w:r w:rsidRPr="00613BE5">
        <w:rPr>
          <w:rFonts w:ascii="Times New Roman" w:hAnsi="Times New Roman" w:cs="Times New Roman"/>
          <w:b/>
          <w:bCs/>
          <w:sz w:val="18"/>
          <w:szCs w:val="18"/>
        </w:rPr>
        <w:t>Deadline to Fill Vacancies in Required Positions; Daily Penalty for Failure to Fill Vacancy.</w:t>
      </w:r>
    </w:p>
    <w:p w:rsidRPr="00613BE5" w:rsidR="008A3E1F" w:rsidP="008A3E1F" w:rsidRDefault="008A3E1F" w14:paraId="70AF7579" w14:textId="77777777">
      <w:pPr>
        <w:rPr>
          <w:rFonts w:ascii="Times New Roman" w:hAnsi="Times New Roman" w:cs="Times New Roman"/>
          <w:sz w:val="18"/>
          <w:szCs w:val="18"/>
        </w:rPr>
      </w:pPr>
      <w:r w:rsidRPr="00613BE5">
        <w:rPr>
          <w:rFonts w:ascii="Times New Roman" w:hAnsi="Times New Roman" w:cs="Times New Roman"/>
          <w:sz w:val="18"/>
          <w:szCs w:val="18"/>
        </w:rPr>
        <w:t>Sections 11, 12, 14, 15, and 17 ·of P.L. 2025, c.185 amend various provisions of law to establish a standard 90-day deadline for filling a vacancy in each of the following required positions:</w:t>
      </w:r>
    </w:p>
    <w:p w:rsidRPr="00613BE5" w:rsidR="008A3E1F" w:rsidP="008A3E1F" w:rsidRDefault="008A3E1F" w14:paraId="163A98BF" w14:textId="77777777">
      <w:pPr>
        <w:numPr>
          <w:ilvl w:val="0"/>
          <w:numId w:val="24"/>
        </w:numPr>
        <w:rPr>
          <w:rFonts w:ascii="Times New Roman" w:hAnsi="Times New Roman" w:cs="Times New Roman"/>
          <w:sz w:val="18"/>
          <w:szCs w:val="18"/>
        </w:rPr>
      </w:pPr>
      <w:r w:rsidRPr="00613BE5">
        <w:rPr>
          <w:rFonts w:ascii="Times New Roman" w:hAnsi="Times New Roman" w:cs="Times New Roman"/>
          <w:sz w:val="18"/>
          <w:szCs w:val="18"/>
        </w:rPr>
        <w:t>Chief county finance officer (CCFO)</w:t>
      </w:r>
    </w:p>
    <w:p w:rsidRPr="00613BE5" w:rsidR="008A3E1F" w:rsidP="008A3E1F" w:rsidRDefault="008A3E1F" w14:paraId="61029F8A" w14:textId="77777777">
      <w:pPr>
        <w:numPr>
          <w:ilvl w:val="0"/>
          <w:numId w:val="24"/>
        </w:numPr>
        <w:rPr>
          <w:rFonts w:ascii="Times New Roman" w:hAnsi="Times New Roman" w:cs="Times New Roman"/>
          <w:sz w:val="18"/>
          <w:szCs w:val="18"/>
        </w:rPr>
      </w:pPr>
      <w:r w:rsidRPr="00613BE5">
        <w:rPr>
          <w:rFonts w:ascii="Times New Roman" w:hAnsi="Times New Roman" w:cs="Times New Roman"/>
          <w:sz w:val="18"/>
          <w:szCs w:val="18"/>
        </w:rPr>
        <w:t>Chief municipal finance officer (CMFO)</w:t>
      </w:r>
    </w:p>
    <w:p w:rsidRPr="00613BE5" w:rsidR="008A3E1F" w:rsidP="008A3E1F" w:rsidRDefault="008A3E1F" w14:paraId="3CAF6E43" w14:textId="77777777">
      <w:pPr>
        <w:numPr>
          <w:ilvl w:val="0"/>
          <w:numId w:val="24"/>
        </w:numPr>
        <w:rPr>
          <w:rFonts w:ascii="Times New Roman" w:hAnsi="Times New Roman" w:cs="Times New Roman"/>
          <w:sz w:val="18"/>
          <w:szCs w:val="18"/>
        </w:rPr>
      </w:pPr>
      <w:r w:rsidRPr="00613BE5">
        <w:rPr>
          <w:rFonts w:ascii="Times New Roman" w:hAnsi="Times New Roman" w:cs="Times New Roman"/>
          <w:sz w:val="18"/>
          <w:szCs w:val="18"/>
        </w:rPr>
        <w:t>Tax collector</w:t>
      </w:r>
    </w:p>
    <w:p w:rsidRPr="00613BE5" w:rsidR="008A3E1F" w:rsidP="008A3E1F" w:rsidRDefault="008A3E1F" w14:paraId="3125E738" w14:textId="77777777">
      <w:pPr>
        <w:numPr>
          <w:ilvl w:val="0"/>
          <w:numId w:val="24"/>
        </w:numPr>
        <w:rPr>
          <w:rFonts w:ascii="Times New Roman" w:hAnsi="Times New Roman" w:cs="Times New Roman"/>
          <w:sz w:val="18"/>
          <w:szCs w:val="18"/>
        </w:rPr>
      </w:pPr>
      <w:r w:rsidRPr="00613BE5">
        <w:rPr>
          <w:rFonts w:ascii="Times New Roman" w:hAnsi="Times New Roman" w:cs="Times New Roman"/>
          <w:sz w:val="18"/>
          <w:szCs w:val="18"/>
        </w:rPr>
        <w:t>Municipal clerk</w:t>
      </w:r>
    </w:p>
    <w:p w:rsidRPr="00613BE5" w:rsidR="008A3E1F" w:rsidP="008A3E1F" w:rsidRDefault="008A3E1F" w14:paraId="162411E2" w14:textId="77777777">
      <w:pPr>
        <w:numPr>
          <w:ilvl w:val="0"/>
          <w:numId w:val="24"/>
        </w:numPr>
        <w:rPr>
          <w:rFonts w:ascii="Times New Roman" w:hAnsi="Times New Roman" w:cs="Times New Roman"/>
          <w:sz w:val="18"/>
          <w:szCs w:val="18"/>
        </w:rPr>
      </w:pPr>
      <w:r w:rsidRPr="00613BE5">
        <w:rPr>
          <w:rFonts w:ascii="Times New Roman" w:hAnsi="Times New Roman" w:cs="Times New Roman"/>
          <w:sz w:val="18"/>
          <w:szCs w:val="18"/>
        </w:rPr>
        <w:t>Principal public works manager (municipality)</w:t>
      </w:r>
      <w:r w:rsidRPr="00276A45">
        <w:rPr>
          <w:rFonts w:ascii="Times New Roman" w:hAnsi="Times New Roman" w:cs="Times New Roman"/>
          <w:sz w:val="18"/>
          <w:szCs w:val="18"/>
          <w:vertAlign w:val="superscript"/>
        </w:rPr>
        <w:t>1</w:t>
      </w:r>
    </w:p>
    <w:p w:rsidRPr="00613BE5" w:rsidR="008A3E1F" w:rsidP="008A3E1F" w:rsidRDefault="008A3E1F" w14:paraId="00CEC9F8" w14:textId="77777777">
      <w:pPr>
        <w:rPr>
          <w:rFonts w:ascii="Times New Roman" w:hAnsi="Times New Roman" w:cs="Times New Roman"/>
          <w:sz w:val="18"/>
          <w:szCs w:val="18"/>
        </w:rPr>
      </w:pPr>
      <w:r w:rsidRPr="00613BE5">
        <w:rPr>
          <w:rFonts w:ascii="Times New Roman" w:hAnsi="Times New Roman" w:cs="Times New Roman"/>
          <w:sz w:val="18"/>
          <w:szCs w:val="18"/>
        </w:rPr>
        <w:t>The local unit's governing body or chief executive officer may make written request to the Director for an extension. The Director may approve an extension upon a showing of good cause and the local unit's demonstrated inability to fill the vacancy despite having made a good faith effort to do so. If governing body members or a chief executive officer, whoever is responsible for making the appointment, fail or refuse to fill the vacancy, the Director is authorized to impose a personal penalty of $100 per day upon such officials until the vacancy is filled.</w:t>
      </w:r>
    </w:p>
    <w:p w:rsidR="008A3E1F" w:rsidP="008A3E1F" w:rsidRDefault="008A3E1F" w14:paraId="1826F1C8" w14:textId="77777777">
      <w:pPr>
        <w:rPr>
          <w:rFonts w:ascii="Times New Roman" w:hAnsi="Times New Roman" w:cs="Times New Roman"/>
          <w:sz w:val="18"/>
          <w:szCs w:val="18"/>
        </w:rPr>
      </w:pPr>
      <w:r w:rsidRPr="00613BE5">
        <w:rPr>
          <w:rFonts w:ascii="Times New Roman" w:hAnsi="Times New Roman" w:cs="Times New Roman"/>
          <w:sz w:val="18"/>
          <w:szCs w:val="18"/>
        </w:rPr>
        <w:t>Below are the permitted means of filling vacancies for each required position upon the departure of a certified official:</w:t>
      </w:r>
    </w:p>
    <w:tbl>
      <w:tblPr>
        <w:tblStyle w:val="TableGrid"/>
        <w:tblW w:w="0" w:type="auto"/>
        <w:tblLook w:val="04A0" w:firstRow="1" w:lastRow="0" w:firstColumn="1" w:lastColumn="0" w:noHBand="0" w:noVBand="1"/>
      </w:tblPr>
      <w:tblGrid>
        <w:gridCol w:w="4675"/>
        <w:gridCol w:w="4675"/>
      </w:tblGrid>
      <w:tr w:rsidR="008A3E1F" w:rsidTr="00426D0B" w14:paraId="77987FF1" w14:textId="77777777">
        <w:tc>
          <w:tcPr>
            <w:tcW w:w="4675" w:type="dxa"/>
          </w:tcPr>
          <w:p w:rsidRPr="00613BE5" w:rsidR="008A3E1F" w:rsidP="00426D0B" w:rsidRDefault="008A3E1F" w14:paraId="29165276" w14:textId="77777777">
            <w:pPr>
              <w:spacing w:after="160"/>
              <w:rPr>
                <w:rFonts w:ascii="Times New Roman" w:hAnsi="Times New Roman" w:cs="Times New Roman"/>
                <w:sz w:val="18"/>
                <w:szCs w:val="18"/>
              </w:rPr>
            </w:pPr>
            <w:r w:rsidRPr="00613BE5">
              <w:rPr>
                <w:rFonts w:ascii="Times New Roman" w:hAnsi="Times New Roman" w:cs="Times New Roman"/>
                <w:sz w:val="18"/>
                <w:szCs w:val="18"/>
              </w:rPr>
              <w:t>Tax collector</w:t>
            </w:r>
          </w:p>
          <w:p w:rsidR="008A3E1F" w:rsidP="00426D0B" w:rsidRDefault="008A3E1F" w14:paraId="58663ED0" w14:textId="77777777">
            <w:pPr>
              <w:rPr>
                <w:rFonts w:ascii="Times New Roman" w:hAnsi="Times New Roman" w:cs="Times New Roman"/>
                <w:sz w:val="18"/>
                <w:szCs w:val="18"/>
              </w:rPr>
            </w:pPr>
          </w:p>
        </w:tc>
        <w:tc>
          <w:tcPr>
            <w:tcW w:w="4675" w:type="dxa"/>
          </w:tcPr>
          <w:p w:rsidR="008A3E1F" w:rsidP="008A3E1F" w:rsidRDefault="008A3E1F" w14:paraId="65848DC3" w14:textId="77777777">
            <w:pPr>
              <w:numPr>
                <w:ilvl w:val="0"/>
                <w:numId w:val="25"/>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certified tax collector (CTC) certificate</w:t>
            </w:r>
          </w:p>
          <w:p w:rsidRPr="00EA6A66" w:rsidR="008A3E1F" w:rsidP="008A3E1F" w:rsidRDefault="008A3E1F" w14:paraId="293F4C0E" w14:textId="77777777">
            <w:pPr>
              <w:numPr>
                <w:ilvl w:val="0"/>
                <w:numId w:val="25"/>
              </w:numPr>
              <w:spacing w:after="160"/>
              <w:rPr>
                <w:rFonts w:ascii="Times New Roman" w:hAnsi="Times New Roman" w:cs="Times New Roman"/>
                <w:sz w:val="18"/>
                <w:szCs w:val="18"/>
              </w:rPr>
            </w:pPr>
            <w:r w:rsidRPr="00EA6A66">
              <w:rPr>
                <w:rFonts w:ascii="Times New Roman" w:hAnsi="Times New Roman" w:cs="Times New Roman"/>
                <w:sz w:val="18"/>
                <w:szCs w:val="18"/>
              </w:rPr>
              <w:t>Shared services agreement with another municipality</w:t>
            </w:r>
          </w:p>
          <w:p w:rsidRPr="00EA6A66" w:rsidR="008A3E1F" w:rsidP="008A3E1F" w:rsidRDefault="008A3E1F" w14:paraId="7C55833C" w14:textId="77777777">
            <w:pPr>
              <w:numPr>
                <w:ilvl w:val="0"/>
                <w:numId w:val="25"/>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county finance officer certificate</w:t>
            </w:r>
          </w:p>
        </w:tc>
      </w:tr>
      <w:tr w:rsidR="008A3E1F" w:rsidTr="00426D0B" w14:paraId="01588B3E" w14:textId="77777777">
        <w:tc>
          <w:tcPr>
            <w:tcW w:w="4675" w:type="dxa"/>
          </w:tcPr>
          <w:p w:rsidR="008A3E1F" w:rsidP="00426D0B" w:rsidRDefault="008A3E1F" w14:paraId="3071372A" w14:textId="77777777">
            <w:pPr>
              <w:spacing w:after="160"/>
              <w:rPr>
                <w:rFonts w:ascii="Times New Roman" w:hAnsi="Times New Roman" w:cs="Times New Roman"/>
                <w:sz w:val="18"/>
                <w:szCs w:val="18"/>
              </w:rPr>
            </w:pPr>
            <w:r w:rsidRPr="00613BE5">
              <w:rPr>
                <w:rFonts w:ascii="Times New Roman" w:hAnsi="Times New Roman" w:cs="Times New Roman"/>
                <w:sz w:val="18"/>
                <w:szCs w:val="18"/>
              </w:rPr>
              <w:t>CCFO</w:t>
            </w:r>
          </w:p>
        </w:tc>
        <w:tc>
          <w:tcPr>
            <w:tcW w:w="4675" w:type="dxa"/>
          </w:tcPr>
          <w:p w:rsidRPr="00613BE5" w:rsidR="008A3E1F" w:rsidP="008A3E1F" w:rsidRDefault="008A3E1F" w14:paraId="025E0E6B" w14:textId="77777777">
            <w:pPr>
              <w:numPr>
                <w:ilvl w:val="0"/>
                <w:numId w:val="18"/>
              </w:numPr>
              <w:spacing w:after="160"/>
              <w:ind w:left="178" w:hanging="174"/>
              <w:rPr>
                <w:rFonts w:ascii="Times New Roman" w:hAnsi="Times New Roman" w:cs="Times New Roman"/>
                <w:sz w:val="18"/>
                <w:szCs w:val="18"/>
              </w:rPr>
            </w:pPr>
            <w:r w:rsidRPr="00613BE5">
              <w:rPr>
                <w:rFonts w:ascii="Times New Roman" w:hAnsi="Times New Roman" w:cs="Times New Roman"/>
                <w:sz w:val="18"/>
                <w:szCs w:val="18"/>
              </w:rPr>
              <w:t>Appointing a non-certified individual on an acting basis</w:t>
            </w:r>
          </w:p>
          <w:p w:rsidRPr="00613BE5" w:rsidR="008A3E1F" w:rsidP="008A3E1F" w:rsidRDefault="008A3E1F" w14:paraId="6D5BCF46" w14:textId="77777777">
            <w:pPr>
              <w:numPr>
                <w:ilvl w:val="0"/>
                <w:numId w:val="17"/>
              </w:numPr>
              <w:spacing w:after="160"/>
              <w:ind w:left="176" w:hanging="172"/>
              <w:rPr>
                <w:rFonts w:ascii="Times New Roman" w:hAnsi="Times New Roman" w:cs="Times New Roman"/>
                <w:sz w:val="18"/>
                <w:szCs w:val="18"/>
              </w:rPr>
            </w:pPr>
            <w:r w:rsidRPr="00613BE5">
              <w:rPr>
                <w:rFonts w:ascii="Times New Roman" w:hAnsi="Times New Roman" w:cs="Times New Roman"/>
                <w:sz w:val="18"/>
                <w:szCs w:val="18"/>
              </w:rPr>
              <w:t>Shared service agreement with another comity</w:t>
            </w:r>
          </w:p>
          <w:p w:rsidRPr="00EA6A66" w:rsidR="008A3E1F" w:rsidP="008A3E1F" w:rsidRDefault="008A3E1F" w14:paraId="762B974E" w14:textId="77777777">
            <w:pPr>
              <w:numPr>
                <w:ilvl w:val="0"/>
                <w:numId w:val="17"/>
              </w:numPr>
              <w:spacing w:after="160"/>
              <w:ind w:left="176" w:hanging="172"/>
              <w:rPr>
                <w:rFonts w:ascii="Times New Roman" w:hAnsi="Times New Roman" w:cs="Times New Roman"/>
                <w:sz w:val="18"/>
                <w:szCs w:val="18"/>
              </w:rPr>
            </w:pPr>
            <w:r w:rsidRPr="00613BE5">
              <w:rPr>
                <w:rFonts w:ascii="Times New Roman" w:hAnsi="Times New Roman" w:cs="Times New Roman"/>
                <w:sz w:val="18"/>
                <w:szCs w:val="18"/>
              </w:rPr>
              <w:t>Appointing an individual with a municipal finance officer certificate</w:t>
            </w:r>
          </w:p>
        </w:tc>
      </w:tr>
      <w:tr w:rsidR="008A3E1F" w:rsidTr="00426D0B" w14:paraId="0A39FA0A" w14:textId="77777777">
        <w:trPr>
          <w:trHeight w:val="1610"/>
        </w:trPr>
        <w:tc>
          <w:tcPr>
            <w:tcW w:w="4675" w:type="dxa"/>
          </w:tcPr>
          <w:p w:rsidRPr="00613BE5" w:rsidR="008A3E1F" w:rsidP="00426D0B" w:rsidRDefault="008A3E1F" w14:paraId="3CE27F66" w14:textId="77777777">
            <w:pPr>
              <w:spacing w:after="160"/>
              <w:rPr>
                <w:rFonts w:ascii="Times New Roman" w:hAnsi="Times New Roman" w:cs="Times New Roman"/>
                <w:sz w:val="18"/>
                <w:szCs w:val="18"/>
              </w:rPr>
            </w:pPr>
            <w:r w:rsidRPr="00613BE5">
              <w:rPr>
                <w:rFonts w:ascii="Times New Roman" w:hAnsi="Times New Roman" w:cs="Times New Roman"/>
                <w:sz w:val="18"/>
                <w:szCs w:val="18"/>
              </w:rPr>
              <w:t>CMFO</w:t>
            </w:r>
          </w:p>
          <w:p w:rsidR="008A3E1F" w:rsidP="00426D0B" w:rsidRDefault="008A3E1F" w14:paraId="583E3689" w14:textId="77777777">
            <w:pPr>
              <w:rPr>
                <w:rFonts w:ascii="Times New Roman" w:hAnsi="Times New Roman" w:cs="Times New Roman"/>
                <w:sz w:val="18"/>
                <w:szCs w:val="18"/>
              </w:rPr>
            </w:pPr>
          </w:p>
        </w:tc>
        <w:tc>
          <w:tcPr>
            <w:tcW w:w="4675" w:type="dxa"/>
          </w:tcPr>
          <w:p w:rsidRPr="00613BE5" w:rsidR="008A3E1F" w:rsidP="008A3E1F" w:rsidRDefault="008A3E1F" w14:paraId="65BEF9D6" w14:textId="77777777">
            <w:pPr>
              <w:numPr>
                <w:ilvl w:val="0"/>
                <w:numId w:val="16"/>
              </w:numPr>
              <w:spacing w:after="160"/>
              <w:ind w:left="173" w:hanging="169"/>
              <w:rPr>
                <w:rFonts w:ascii="Times New Roman" w:hAnsi="Times New Roman" w:cs="Times New Roman"/>
                <w:sz w:val="18"/>
                <w:szCs w:val="18"/>
              </w:rPr>
            </w:pPr>
            <w:r w:rsidRPr="00613BE5">
              <w:rPr>
                <w:rFonts w:ascii="Times New Roman" w:hAnsi="Times New Roman" w:cs="Times New Roman"/>
                <w:sz w:val="18"/>
                <w:szCs w:val="18"/>
              </w:rPr>
              <w:t>Appointing a non-certified individual to serve on acting basis</w:t>
            </w:r>
          </w:p>
          <w:p w:rsidRPr="00613BE5" w:rsidR="008A3E1F" w:rsidP="008A3E1F" w:rsidRDefault="008A3E1F" w14:paraId="6A837F4D" w14:textId="77777777">
            <w:pPr>
              <w:numPr>
                <w:ilvl w:val="0"/>
                <w:numId w:val="16"/>
              </w:numPr>
              <w:spacing w:after="160"/>
              <w:ind w:left="173" w:hanging="169"/>
              <w:rPr>
                <w:rFonts w:ascii="Times New Roman" w:hAnsi="Times New Roman" w:cs="Times New Roman"/>
                <w:sz w:val="18"/>
                <w:szCs w:val="18"/>
              </w:rPr>
            </w:pPr>
            <w:r w:rsidRPr="00613BE5">
              <w:rPr>
                <w:rFonts w:ascii="Times New Roman" w:hAnsi="Times New Roman" w:cs="Times New Roman"/>
                <w:sz w:val="18"/>
                <w:szCs w:val="18"/>
              </w:rPr>
              <w:t>Shared service agreement with another municipality</w:t>
            </w:r>
          </w:p>
          <w:p w:rsidRPr="00EA6A66" w:rsidR="008A3E1F" w:rsidP="008A3E1F" w:rsidRDefault="008A3E1F" w14:paraId="51B790C7" w14:textId="77777777">
            <w:pPr>
              <w:numPr>
                <w:ilvl w:val="0"/>
                <w:numId w:val="16"/>
              </w:numPr>
              <w:spacing w:after="160"/>
              <w:ind w:left="173" w:hanging="169"/>
              <w:rPr>
                <w:rFonts w:ascii="Times New Roman" w:hAnsi="Times New Roman" w:cs="Times New Roman"/>
                <w:sz w:val="18"/>
                <w:szCs w:val="18"/>
              </w:rPr>
            </w:pPr>
            <w:r w:rsidRPr="00613BE5">
              <w:rPr>
                <w:rFonts w:ascii="Times New Roman" w:hAnsi="Times New Roman" w:cs="Times New Roman"/>
                <w:sz w:val="18"/>
                <w:szCs w:val="18"/>
              </w:rPr>
              <w:t>Contracting with a private entity to temporarily fulfill CMFO duties</w:t>
            </w:r>
          </w:p>
        </w:tc>
      </w:tr>
      <w:tr w:rsidR="008A3E1F" w:rsidTr="00426D0B" w14:paraId="6E6670FD" w14:textId="77777777">
        <w:trPr>
          <w:trHeight w:val="1250"/>
        </w:trPr>
        <w:tc>
          <w:tcPr>
            <w:tcW w:w="4675" w:type="dxa"/>
          </w:tcPr>
          <w:p w:rsidRPr="00613BE5" w:rsidR="008A3E1F" w:rsidP="00426D0B" w:rsidRDefault="008A3E1F" w14:paraId="6D39F9A4" w14:textId="77777777">
            <w:pPr>
              <w:rPr>
                <w:rFonts w:ascii="Times New Roman" w:hAnsi="Times New Roman" w:cs="Times New Roman"/>
                <w:sz w:val="18"/>
                <w:szCs w:val="18"/>
              </w:rPr>
            </w:pPr>
            <w:r>
              <w:rPr>
                <w:rFonts w:ascii="Times New Roman" w:hAnsi="Times New Roman" w:cs="Times New Roman"/>
                <w:sz w:val="18"/>
                <w:szCs w:val="18"/>
              </w:rPr>
              <w:t>Municipal Clerk</w:t>
            </w:r>
          </w:p>
        </w:tc>
        <w:tc>
          <w:tcPr>
            <w:tcW w:w="4675" w:type="dxa"/>
          </w:tcPr>
          <w:p w:rsidR="008A3E1F" w:rsidP="008A3E1F" w:rsidRDefault="008A3E1F" w14:paraId="642B08A1" w14:textId="77777777">
            <w:pPr>
              <w:numPr>
                <w:ilvl w:val="0"/>
                <w:numId w:val="16"/>
              </w:numPr>
              <w:ind w:left="173" w:hanging="169"/>
              <w:rPr>
                <w:rFonts w:ascii="Times New Roman" w:hAnsi="Times New Roman" w:cs="Times New Roman"/>
                <w:sz w:val="18"/>
                <w:szCs w:val="18"/>
              </w:rPr>
            </w:pPr>
            <w:r w:rsidRPr="0002784A">
              <w:rPr>
                <w:rFonts w:ascii="Times New Roman" w:hAnsi="Times New Roman" w:cs="Times New Roman"/>
                <w:sz w:val="18"/>
                <w:szCs w:val="18"/>
              </w:rPr>
              <w:t>Appointing an individual with a registered municipal clerk (RMC)</w:t>
            </w:r>
            <w:r>
              <w:rPr>
                <w:rFonts w:ascii="Times New Roman" w:hAnsi="Times New Roman" w:cs="Times New Roman"/>
                <w:sz w:val="18"/>
                <w:szCs w:val="18"/>
              </w:rPr>
              <w:t xml:space="preserve"> </w:t>
            </w:r>
            <w:r w:rsidRPr="0002784A">
              <w:rPr>
                <w:rFonts w:ascii="Times New Roman" w:hAnsi="Times New Roman" w:cs="Times New Roman"/>
                <w:sz w:val="18"/>
                <w:szCs w:val="18"/>
              </w:rPr>
              <w:t>certificate</w:t>
            </w:r>
          </w:p>
          <w:p w:rsidRPr="0002784A" w:rsidR="008A3E1F" w:rsidP="008A3E1F" w:rsidRDefault="008A3E1F" w14:paraId="61F6F2A9" w14:textId="77777777">
            <w:pPr>
              <w:numPr>
                <w:ilvl w:val="0"/>
                <w:numId w:val="16"/>
              </w:numPr>
              <w:ind w:left="173" w:hanging="169"/>
              <w:rPr>
                <w:rFonts w:ascii="Times New Roman" w:hAnsi="Times New Roman" w:cs="Times New Roman"/>
                <w:sz w:val="18"/>
                <w:szCs w:val="18"/>
              </w:rPr>
            </w:pPr>
            <w:r w:rsidRPr="0002784A">
              <w:rPr>
                <w:rFonts w:ascii="Times New Roman" w:hAnsi="Times New Roman" w:cs="Times New Roman"/>
                <w:sz w:val="18"/>
                <w:szCs w:val="18"/>
              </w:rPr>
              <w:t>Appointing a non-certified individual to serve on an acting basis</w:t>
            </w:r>
          </w:p>
          <w:p w:rsidRPr="0002784A" w:rsidR="008A3E1F" w:rsidP="008A3E1F" w:rsidRDefault="008A3E1F" w14:paraId="59C825FE" w14:textId="77777777">
            <w:pPr>
              <w:numPr>
                <w:ilvl w:val="0"/>
                <w:numId w:val="16"/>
              </w:numPr>
              <w:ind w:left="173" w:hanging="169"/>
              <w:rPr>
                <w:rFonts w:ascii="Times New Roman" w:hAnsi="Times New Roman" w:cs="Times New Roman"/>
                <w:sz w:val="18"/>
                <w:szCs w:val="18"/>
              </w:rPr>
            </w:pPr>
            <w:r w:rsidRPr="0002784A">
              <w:rPr>
                <w:rFonts w:ascii="Times New Roman" w:hAnsi="Times New Roman" w:cs="Times New Roman"/>
                <w:sz w:val="18"/>
                <w:szCs w:val="18"/>
              </w:rPr>
              <w:t>Shared services agreement with another municipality</w:t>
            </w:r>
          </w:p>
        </w:tc>
      </w:tr>
      <w:tr w:rsidR="008A3E1F" w:rsidTr="00426D0B" w14:paraId="0423AA20" w14:textId="77777777">
        <w:trPr>
          <w:trHeight w:val="1070"/>
        </w:trPr>
        <w:tc>
          <w:tcPr>
            <w:tcW w:w="4675" w:type="dxa"/>
          </w:tcPr>
          <w:p w:rsidR="008A3E1F" w:rsidP="00426D0B" w:rsidRDefault="008A3E1F" w14:paraId="6B099371" w14:textId="77777777">
            <w:pPr>
              <w:rPr>
                <w:rFonts w:ascii="Times New Roman" w:hAnsi="Times New Roman" w:cs="Times New Roman"/>
                <w:sz w:val="18"/>
                <w:szCs w:val="18"/>
              </w:rPr>
            </w:pPr>
            <w:r>
              <w:rPr>
                <w:rFonts w:ascii="Times New Roman" w:hAnsi="Times New Roman" w:cs="Times New Roman"/>
                <w:sz w:val="18"/>
                <w:szCs w:val="18"/>
              </w:rPr>
              <w:t>Principal Public Works Manager</w:t>
            </w:r>
          </w:p>
          <w:p w:rsidR="008A3E1F" w:rsidP="00426D0B" w:rsidRDefault="008A3E1F" w14:paraId="696A47DD" w14:textId="77777777">
            <w:pPr>
              <w:rPr>
                <w:rFonts w:ascii="Times New Roman" w:hAnsi="Times New Roman" w:cs="Times New Roman"/>
                <w:sz w:val="18"/>
                <w:szCs w:val="18"/>
              </w:rPr>
            </w:pPr>
          </w:p>
          <w:p w:rsidRPr="0002784A" w:rsidR="008A3E1F" w:rsidP="00426D0B" w:rsidRDefault="008A3E1F" w14:paraId="2D53E631" w14:textId="77777777">
            <w:pPr>
              <w:rPr>
                <w:rFonts w:ascii="Times New Roman" w:hAnsi="Times New Roman" w:cs="Times New Roman"/>
                <w:sz w:val="18"/>
                <w:szCs w:val="18"/>
              </w:rPr>
            </w:pPr>
          </w:p>
        </w:tc>
        <w:tc>
          <w:tcPr>
            <w:tcW w:w="4675" w:type="dxa"/>
          </w:tcPr>
          <w:p w:rsidR="008A3E1F" w:rsidP="008A3E1F" w:rsidRDefault="008A3E1F" w14:paraId="06B2B7C7" w14:textId="77777777">
            <w:pPr>
              <w:numPr>
                <w:ilvl w:val="0"/>
                <w:numId w:val="16"/>
              </w:numPr>
              <w:ind w:left="173" w:hanging="169"/>
              <w:rPr>
                <w:rFonts w:ascii="Times New Roman" w:hAnsi="Times New Roman" w:cs="Times New Roman"/>
                <w:sz w:val="18"/>
                <w:szCs w:val="18"/>
              </w:rPr>
            </w:pPr>
            <w:r w:rsidRPr="00392AFD">
              <w:rPr>
                <w:rFonts w:ascii="Times New Roman" w:hAnsi="Times New Roman" w:cs="Times New Roman"/>
                <w:sz w:val="18"/>
                <w:szCs w:val="18"/>
              </w:rPr>
              <w:t>Appointing an individual with a certified public works manager (CPWM)</w:t>
            </w:r>
            <w:r>
              <w:rPr>
                <w:rFonts w:ascii="Times New Roman" w:hAnsi="Times New Roman" w:cs="Times New Roman"/>
                <w:sz w:val="18"/>
                <w:szCs w:val="18"/>
              </w:rPr>
              <w:t xml:space="preserve"> </w:t>
            </w:r>
            <w:r w:rsidRPr="00392AFD">
              <w:rPr>
                <w:rFonts w:ascii="Times New Roman" w:hAnsi="Times New Roman" w:cs="Times New Roman"/>
                <w:sz w:val="18"/>
                <w:szCs w:val="18"/>
              </w:rPr>
              <w:t>certificate</w:t>
            </w:r>
          </w:p>
          <w:p w:rsidRPr="00392AFD" w:rsidR="008A3E1F" w:rsidP="008A3E1F" w:rsidRDefault="008A3E1F" w14:paraId="1140F5D5" w14:textId="77777777">
            <w:pPr>
              <w:numPr>
                <w:ilvl w:val="0"/>
                <w:numId w:val="16"/>
              </w:numPr>
              <w:ind w:left="173" w:hanging="169"/>
              <w:rPr>
                <w:rFonts w:ascii="Times New Roman" w:hAnsi="Times New Roman" w:cs="Times New Roman"/>
                <w:sz w:val="18"/>
                <w:szCs w:val="18"/>
              </w:rPr>
            </w:pPr>
            <w:r w:rsidRPr="00392AFD">
              <w:rPr>
                <w:rFonts w:ascii="Times New Roman" w:hAnsi="Times New Roman" w:cs="Times New Roman"/>
                <w:sz w:val="18"/>
                <w:szCs w:val="18"/>
              </w:rPr>
              <w:t>Appointing a non-certified individual to serve on an acting basis</w:t>
            </w:r>
          </w:p>
        </w:tc>
      </w:tr>
    </w:tbl>
    <w:p w:rsidRPr="006A526C" w:rsidR="008A3E1F" w:rsidP="008A3E1F" w:rsidRDefault="008A3E1F" w14:paraId="67423483" w14:textId="77777777">
      <w:pPr>
        <w:spacing w:line="240" w:lineRule="auto"/>
        <w:rPr>
          <w:rFonts w:ascii="Times New Roman" w:hAnsi="Times New Roman" w:cs="Times New Roman"/>
          <w:sz w:val="16"/>
          <w:szCs w:val="16"/>
        </w:rPr>
      </w:pPr>
      <w:r w:rsidRPr="006A526C">
        <w:rPr>
          <w:rFonts w:ascii="Times New Roman" w:hAnsi="Times New Roman" w:cs="Times New Roman"/>
          <w:sz w:val="16"/>
          <w:szCs w:val="16"/>
          <w:vertAlign w:val="superscript"/>
        </w:rPr>
        <w:t>1</w:t>
      </w:r>
      <w:r w:rsidRPr="006A526C">
        <w:rPr>
          <w:rFonts w:ascii="Times New Roman" w:hAnsi="Times New Roman" w:cs="Times New Roman"/>
          <w:sz w:val="16"/>
          <w:szCs w:val="16"/>
        </w:rPr>
        <w:t xml:space="preserve"> Any municipality that conducts minimal or no public works activity may apply to the Director for an exemption from the requirement to appoint a principal public works manager. If granted, the exemption shall be valid for five years from the date of issuance, at which time the municipality must either reapply for an exemption or select a person to perform the duties of a principal public works manager.</w:t>
      </w:r>
    </w:p>
    <w:p w:rsidRPr="007E7D16" w:rsidR="008A3E1F" w:rsidP="008A3E1F" w:rsidRDefault="008A3E1F" w14:paraId="71E569D7" w14:textId="77777777">
      <w:pPr>
        <w:rPr>
          <w:rFonts w:ascii="Times New Roman" w:hAnsi="Times New Roman" w:cs="Times New Roman"/>
          <w:sz w:val="18"/>
          <w:szCs w:val="18"/>
        </w:rPr>
      </w:pPr>
      <w:r w:rsidRPr="007E7D16">
        <w:rPr>
          <w:rFonts w:ascii="Times New Roman" w:hAnsi="Times New Roman" w:cs="Times New Roman"/>
          <w:sz w:val="18"/>
          <w:szCs w:val="18"/>
        </w:rPr>
        <w:t xml:space="preserve">Please review this section in conjunction with </w:t>
      </w:r>
      <w:r w:rsidRPr="007E7D16">
        <w:rPr>
          <w:rFonts w:ascii="Times New Roman" w:hAnsi="Times New Roman" w:cs="Times New Roman"/>
          <w:sz w:val="18"/>
          <w:szCs w:val="18"/>
          <w:u w:val="thick"/>
        </w:rPr>
        <w:t>Local Finance Notice 2018-03R.</w:t>
      </w:r>
    </w:p>
    <w:p w:rsidRPr="007E7D16" w:rsidR="008A3E1F" w:rsidP="008A3E1F" w:rsidRDefault="008A3E1F" w14:paraId="091A5EA9" w14:textId="77777777">
      <w:pPr>
        <w:jc w:val="center"/>
        <w:rPr>
          <w:rFonts w:ascii="Times New Roman" w:hAnsi="Times New Roman" w:cs="Times New Roman"/>
          <w:b/>
          <w:bCs/>
          <w:sz w:val="18"/>
          <w:szCs w:val="18"/>
        </w:rPr>
      </w:pPr>
      <w:r w:rsidRPr="007E7D16">
        <w:rPr>
          <w:rFonts w:ascii="Times New Roman" w:hAnsi="Times New Roman" w:cs="Times New Roman"/>
          <w:b/>
          <w:bCs/>
          <w:sz w:val="18"/>
          <w:szCs w:val="18"/>
        </w:rPr>
        <w:t>Director Review of DLGS-Certified Officials</w:t>
      </w:r>
    </w:p>
    <w:p w:rsidRPr="007E7D16" w:rsidR="008A3E1F" w:rsidP="008A3E1F" w:rsidRDefault="008A3E1F" w14:paraId="53AE2F1E" w14:textId="77777777">
      <w:pPr>
        <w:rPr>
          <w:rFonts w:ascii="Times New Roman" w:hAnsi="Times New Roman" w:cs="Times New Roman"/>
          <w:sz w:val="18"/>
          <w:szCs w:val="18"/>
        </w:rPr>
      </w:pPr>
      <w:r w:rsidRPr="007E7D16">
        <w:rPr>
          <w:rFonts w:ascii="Times New Roman" w:hAnsi="Times New Roman" w:cs="Times New Roman"/>
          <w:sz w:val="18"/>
          <w:szCs w:val="18"/>
        </w:rPr>
        <w:t xml:space="preserve">Sections 13, 16, 17 and 19 of P.L. 2025, c. 185 affirm the Director's ability to review the behavior or practices of individuals holding a CTC, RMC, CPWM, or Qualified Purchasing Agent (QPA) certificate. The Director may suspend or revoke certifications awarded by the Division for dishonest practices, or willful or intentional failure, neglect, or refusal to comply with the State constitution, laws and regulations pertaining to their duties and functions, or other good </w:t>
      </w:r>
      <w:proofErr w:type="gramStart"/>
      <w:r w:rsidRPr="007E7D16">
        <w:rPr>
          <w:rFonts w:ascii="Times New Roman" w:hAnsi="Times New Roman" w:cs="Times New Roman"/>
          <w:sz w:val="18"/>
          <w:szCs w:val="18"/>
        </w:rPr>
        <w:t>cause</w:t>
      </w:r>
      <w:proofErr w:type="gramEnd"/>
      <w:r w:rsidRPr="007E7D16">
        <w:rPr>
          <w:rFonts w:ascii="Times New Roman" w:hAnsi="Times New Roman" w:cs="Times New Roman"/>
          <w:sz w:val="18"/>
          <w:szCs w:val="18"/>
        </w:rPr>
        <w:t>.</w:t>
      </w:r>
    </w:p>
    <w:p w:rsidRPr="007E7D16" w:rsidR="008A3E1F" w:rsidP="008A3E1F" w:rsidRDefault="008A3E1F" w14:paraId="5C5274CD" w14:textId="77777777">
      <w:pPr>
        <w:jc w:val="center"/>
        <w:rPr>
          <w:rFonts w:ascii="Times New Roman" w:hAnsi="Times New Roman" w:cs="Times New Roman"/>
          <w:b/>
          <w:bCs/>
          <w:sz w:val="18"/>
          <w:szCs w:val="18"/>
        </w:rPr>
      </w:pPr>
      <w:r w:rsidRPr="007E7D16">
        <w:rPr>
          <w:rFonts w:ascii="Times New Roman" w:hAnsi="Times New Roman" w:cs="Times New Roman"/>
          <w:b/>
          <w:bCs/>
          <w:sz w:val="18"/>
          <w:szCs w:val="18"/>
        </w:rPr>
        <w:t>Director Approval for Mailing Estimated Property Tax Bills after Statutory Deadline</w:t>
      </w:r>
    </w:p>
    <w:p w:rsidRPr="007E7D16" w:rsidR="008A3E1F" w:rsidP="008A3E1F" w:rsidRDefault="008A3E1F" w14:paraId="6257D3AF" w14:textId="77777777">
      <w:pPr>
        <w:rPr>
          <w:rFonts w:ascii="Times New Roman" w:hAnsi="Times New Roman" w:cs="Times New Roman"/>
          <w:sz w:val="18"/>
          <w:szCs w:val="18"/>
        </w:rPr>
      </w:pPr>
      <w:r w:rsidRPr="007E7D16">
        <w:rPr>
          <w:rFonts w:ascii="Times New Roman" w:hAnsi="Times New Roman" w:cs="Times New Roman"/>
          <w:sz w:val="18"/>
          <w:szCs w:val="18"/>
        </w:rPr>
        <w:t xml:space="preserve">Starting with 2026 tax bills, the governing body of a calendar year municipality may adopt a resolution seeking Director approval to mail estimated tax bills after the June 30 deadline established by N.J.S.A. 54:4-66.3. If </w:t>
      </w:r>
      <w:proofErr w:type="gramStart"/>
      <w:r w:rsidRPr="007E7D16">
        <w:rPr>
          <w:rFonts w:ascii="Times New Roman" w:hAnsi="Times New Roman" w:cs="Times New Roman"/>
          <w:sz w:val="18"/>
          <w:szCs w:val="18"/>
        </w:rPr>
        <w:t>the  municipality</w:t>
      </w:r>
      <w:proofErr w:type="gramEnd"/>
      <w:r w:rsidRPr="007E7D16">
        <w:rPr>
          <w:rFonts w:ascii="Times New Roman" w:hAnsi="Times New Roman" w:cs="Times New Roman"/>
          <w:sz w:val="18"/>
          <w:szCs w:val="18"/>
        </w:rPr>
        <w:t xml:space="preserve"> demonstrates good cause, the Director may approve the application subject to appropriate terms and conditions. The Director's determination shall be final. </w:t>
      </w:r>
      <w:r w:rsidRPr="007E7D16">
        <w:rPr>
          <w:rFonts w:ascii="Times New Roman" w:hAnsi="Times New Roman" w:cs="Times New Roman"/>
          <w:sz w:val="18"/>
          <w:szCs w:val="18"/>
          <w:u w:val="thick"/>
        </w:rPr>
        <w:t>The deadline for mailing reconciled bills remains September 30.</w:t>
      </w:r>
    </w:p>
    <w:p w:rsidRPr="007E7D16" w:rsidR="008A3E1F" w:rsidP="008A3E1F" w:rsidRDefault="008A3E1F" w14:paraId="5E60BA09" w14:textId="77777777">
      <w:pPr>
        <w:rPr>
          <w:rFonts w:ascii="Times New Roman" w:hAnsi="Times New Roman" w:cs="Times New Roman"/>
          <w:sz w:val="18"/>
          <w:szCs w:val="18"/>
        </w:rPr>
      </w:pPr>
      <w:r w:rsidRPr="007E7D16">
        <w:rPr>
          <w:rFonts w:ascii="Times New Roman" w:hAnsi="Times New Roman" w:cs="Times New Roman"/>
          <w:sz w:val="18"/>
          <w:szCs w:val="18"/>
        </w:rPr>
        <w:t>Using the same process, State Fiscal Year municipalities may also seek Director approval to mail estimated tax bills after December 31 (first installment) and June 30 (third installment).  The deadline to mail reconciled tax bills for the second and fourth installments remains March 31 and September 30, respectively.</w:t>
      </w:r>
    </w:p>
    <w:p w:rsidRPr="007E7D16" w:rsidR="008A3E1F" w:rsidP="008A3E1F" w:rsidRDefault="008A3E1F" w14:paraId="3FCDE6D4" w14:textId="77777777">
      <w:pPr>
        <w:rPr>
          <w:rFonts w:ascii="Times New Roman" w:hAnsi="Times New Roman" w:cs="Times New Roman"/>
          <w:sz w:val="18"/>
          <w:szCs w:val="18"/>
        </w:rPr>
      </w:pPr>
      <w:r w:rsidRPr="007E7D16">
        <w:rPr>
          <w:rFonts w:ascii="Times New Roman" w:hAnsi="Times New Roman" w:cs="Times New Roman"/>
          <w:sz w:val="18"/>
          <w:szCs w:val="18"/>
        </w:rPr>
        <w:t xml:space="preserve">The governing body </w:t>
      </w:r>
      <w:proofErr w:type="gramStart"/>
      <w:r w:rsidRPr="007E7D16">
        <w:rPr>
          <w:rFonts w:ascii="Times New Roman" w:hAnsi="Times New Roman" w:cs="Times New Roman"/>
          <w:sz w:val="18"/>
          <w:szCs w:val="18"/>
        </w:rPr>
        <w:t>resolution  requesting</w:t>
      </w:r>
      <w:proofErr w:type="gramEnd"/>
      <w:r w:rsidRPr="007E7D16">
        <w:rPr>
          <w:rFonts w:ascii="Times New Roman" w:hAnsi="Times New Roman" w:cs="Times New Roman"/>
          <w:sz w:val="18"/>
          <w:szCs w:val="18"/>
        </w:rPr>
        <w:t xml:space="preserve"> an extension shall be submitted via email to </w:t>
      </w:r>
      <w:hyperlink w:history="1" r:id="rId20">
        <w:r w:rsidRPr="007E7D16">
          <w:rPr>
            <w:rStyle w:val="Hyperlink"/>
            <w:rFonts w:ascii="Times New Roman" w:hAnsi="Times New Roman" w:cs="Times New Roman"/>
            <w:sz w:val="18"/>
            <w:szCs w:val="18"/>
          </w:rPr>
          <w:t>DLGS@dca.nj.gov</w:t>
        </w:r>
      </w:hyperlink>
      <w:r w:rsidRPr="007E7D16">
        <w:rPr>
          <w:rFonts w:ascii="Times New Roman" w:hAnsi="Times New Roman" w:cs="Times New Roman"/>
          <w:sz w:val="18"/>
          <w:szCs w:val="18"/>
        </w:rPr>
        <w:t xml:space="preserve"> with the heading titled "Post-Deadline Estimated Tax Bills."</w:t>
      </w:r>
    </w:p>
    <w:p w:rsidRPr="007E7D16" w:rsidR="008A3E1F" w:rsidP="008A3E1F" w:rsidRDefault="008A3E1F" w14:paraId="591D1AA5" w14:textId="77777777">
      <w:pPr>
        <w:jc w:val="center"/>
        <w:rPr>
          <w:rFonts w:ascii="Times New Roman" w:hAnsi="Times New Roman" w:cs="Times New Roman"/>
          <w:b/>
          <w:bCs/>
          <w:sz w:val="18"/>
          <w:szCs w:val="18"/>
        </w:rPr>
      </w:pPr>
      <w:r w:rsidRPr="007E7D16">
        <w:rPr>
          <w:rFonts w:ascii="Times New Roman" w:hAnsi="Times New Roman" w:cs="Times New Roman"/>
          <w:b/>
          <w:bCs/>
          <w:sz w:val="18"/>
          <w:szCs w:val="18"/>
        </w:rPr>
        <w:t>No Mailing of FAST-Submitted Documents to Division</w:t>
      </w:r>
    </w:p>
    <w:p w:rsidRPr="007E7D16" w:rsidR="008A3E1F" w:rsidP="008A3E1F" w:rsidRDefault="008A3E1F" w14:paraId="4C941EA8" w14:textId="77777777">
      <w:pPr>
        <w:rPr>
          <w:rFonts w:ascii="Times New Roman" w:hAnsi="Times New Roman" w:cs="Times New Roman"/>
          <w:sz w:val="18"/>
          <w:szCs w:val="18"/>
        </w:rPr>
      </w:pPr>
      <w:r w:rsidRPr="007E7D16">
        <w:rPr>
          <w:rFonts w:ascii="Times New Roman" w:hAnsi="Times New Roman" w:cs="Times New Roman"/>
          <w:sz w:val="18"/>
          <w:szCs w:val="18"/>
        </w:rPr>
        <w:t>Any documents required to be submitted through the Financial Automation Submission Tracking (FAST) system shall not be sent to the Division via regular mail or e-mail. The Division will not accept mailed or e-mailed documents that must be submitted through FAST.</w:t>
      </w:r>
    </w:p>
    <w:p w:rsidRPr="007E7D16" w:rsidR="008A3E1F" w:rsidP="008A3E1F" w:rsidRDefault="008A3E1F" w14:paraId="6968F064" w14:textId="77777777">
      <w:pPr>
        <w:rPr>
          <w:rFonts w:ascii="Times New Roman" w:hAnsi="Times New Roman" w:cs="Times New Roman"/>
          <w:sz w:val="18"/>
          <w:szCs w:val="18"/>
        </w:rPr>
      </w:pPr>
      <w:r w:rsidRPr="007E7D16">
        <w:rPr>
          <w:rFonts w:ascii="Times New Roman" w:hAnsi="Times New Roman" w:cs="Times New Roman"/>
          <w:sz w:val="18"/>
          <w:szCs w:val="18"/>
        </w:rPr>
        <w:t>Approved: Michael F. Rogers, Director</w:t>
      </w:r>
    </w:p>
    <w:tbl>
      <w:tblPr>
        <w:tblW w:w="0" w:type="auto"/>
        <w:tblInd w:w="228" w:type="dxa"/>
        <w:tblLayout w:type="fixed"/>
        <w:tblCellMar>
          <w:left w:w="0" w:type="dxa"/>
          <w:right w:w="0" w:type="dxa"/>
        </w:tblCellMar>
        <w:tblLook w:val="0000" w:firstRow="0" w:lastRow="0" w:firstColumn="0" w:lastColumn="0" w:noHBand="0" w:noVBand="0"/>
      </w:tblPr>
      <w:tblGrid>
        <w:gridCol w:w="2266"/>
        <w:gridCol w:w="4540"/>
      </w:tblGrid>
      <w:tr w:rsidRPr="007E7D16" w:rsidR="008A3E1F" w:rsidTr="00426D0B" w14:paraId="2917CD7D" w14:textId="77777777">
        <w:trPr>
          <w:trHeight w:val="196"/>
        </w:trPr>
        <w:tc>
          <w:tcPr>
            <w:tcW w:w="2266" w:type="dxa"/>
            <w:tcBorders>
              <w:top w:val="single" w:color="000000" w:sz="4" w:space="0"/>
              <w:left w:val="single" w:color="000000" w:sz="4" w:space="0"/>
              <w:bottom w:val="single" w:color="000000" w:sz="4" w:space="0"/>
              <w:right w:val="single" w:color="000000" w:sz="4" w:space="0"/>
            </w:tcBorders>
          </w:tcPr>
          <w:p w:rsidRPr="007E7D16" w:rsidR="008A3E1F" w:rsidP="00426D0B" w:rsidRDefault="008A3E1F" w14:paraId="79DB129A" w14:textId="77777777">
            <w:pPr>
              <w:rPr>
                <w:rFonts w:ascii="Times New Roman" w:hAnsi="Times New Roman" w:cs="Times New Roman"/>
                <w:b/>
                <w:bCs/>
                <w:sz w:val="18"/>
                <w:szCs w:val="18"/>
              </w:rPr>
            </w:pPr>
            <w:r w:rsidRPr="007E7D16">
              <w:rPr>
                <w:rFonts w:ascii="Times New Roman" w:hAnsi="Times New Roman" w:cs="Times New Roman"/>
                <w:b/>
                <w:bCs/>
                <w:sz w:val="18"/>
                <w:szCs w:val="18"/>
              </w:rPr>
              <w:t>Document</w:t>
            </w:r>
          </w:p>
        </w:tc>
        <w:tc>
          <w:tcPr>
            <w:tcW w:w="4540" w:type="dxa"/>
            <w:tcBorders>
              <w:top w:val="single" w:color="000000" w:sz="4" w:space="0"/>
              <w:left w:val="single" w:color="000000" w:sz="4" w:space="0"/>
              <w:bottom w:val="single" w:color="000000" w:sz="4" w:space="0"/>
              <w:right w:val="none" w:color="auto" w:sz="6" w:space="0"/>
            </w:tcBorders>
          </w:tcPr>
          <w:p w:rsidRPr="007E7D16" w:rsidR="008A3E1F" w:rsidP="00426D0B" w:rsidRDefault="008A3E1F" w14:paraId="64659BD3" w14:textId="77777777">
            <w:pPr>
              <w:rPr>
                <w:rFonts w:ascii="Times New Roman" w:hAnsi="Times New Roman" w:cs="Times New Roman"/>
                <w:b/>
                <w:bCs/>
                <w:sz w:val="18"/>
                <w:szCs w:val="18"/>
              </w:rPr>
            </w:pPr>
            <w:r w:rsidRPr="007E7D16">
              <w:rPr>
                <w:rFonts w:ascii="Times New Roman" w:hAnsi="Times New Roman" w:cs="Times New Roman"/>
                <w:b/>
                <w:bCs/>
                <w:sz w:val="18"/>
                <w:szCs w:val="18"/>
              </w:rPr>
              <w:t>Internet Address</w:t>
            </w:r>
          </w:p>
        </w:tc>
      </w:tr>
      <w:tr w:rsidRPr="007E7D16" w:rsidR="008A3E1F" w:rsidTr="00426D0B" w14:paraId="1431A149" w14:textId="77777777">
        <w:trPr>
          <w:trHeight w:val="326"/>
        </w:trPr>
        <w:tc>
          <w:tcPr>
            <w:tcW w:w="2266" w:type="dxa"/>
            <w:tcBorders>
              <w:top w:val="single" w:color="000000" w:sz="4" w:space="0"/>
              <w:left w:val="single" w:color="000000" w:sz="4" w:space="0"/>
              <w:bottom w:val="single" w:color="000000" w:sz="4" w:space="0"/>
              <w:right w:val="single" w:color="000000" w:sz="4" w:space="0"/>
            </w:tcBorders>
          </w:tcPr>
          <w:p w:rsidRPr="007E7D16" w:rsidR="008A3E1F" w:rsidP="00426D0B" w:rsidRDefault="008A3E1F" w14:paraId="1132F41A" w14:textId="77777777">
            <w:pPr>
              <w:rPr>
                <w:rFonts w:ascii="Times New Roman" w:hAnsi="Times New Roman" w:cs="Times New Roman"/>
                <w:sz w:val="18"/>
                <w:szCs w:val="18"/>
              </w:rPr>
            </w:pPr>
            <w:r w:rsidRPr="007E7D16">
              <w:rPr>
                <w:rFonts w:ascii="Times New Roman" w:hAnsi="Times New Roman" w:cs="Times New Roman"/>
                <w:sz w:val="18"/>
                <w:szCs w:val="18"/>
              </w:rPr>
              <w:t>P.L. 2025, c.185</w:t>
            </w:r>
          </w:p>
        </w:tc>
        <w:tc>
          <w:tcPr>
            <w:tcW w:w="4540" w:type="dxa"/>
            <w:tcBorders>
              <w:top w:val="single" w:color="000000" w:sz="4" w:space="0"/>
              <w:left w:val="single" w:color="000000" w:sz="4" w:space="0"/>
              <w:bottom w:val="single" w:color="000000" w:sz="4" w:space="0"/>
              <w:right w:val="none" w:color="auto" w:sz="6" w:space="0"/>
            </w:tcBorders>
          </w:tcPr>
          <w:p w:rsidRPr="007E7D16" w:rsidR="008A3E1F" w:rsidP="00426D0B" w:rsidRDefault="008A3E1F" w14:paraId="6ACB4C0E" w14:textId="77777777">
            <w:pPr>
              <w:rPr>
                <w:rFonts w:ascii="Times New Roman" w:hAnsi="Times New Roman" w:cs="Times New Roman"/>
                <w:sz w:val="18"/>
                <w:szCs w:val="18"/>
              </w:rPr>
            </w:pPr>
            <w:hyperlink w:history="1" r:id="rId21">
              <w:r w:rsidRPr="00246F4B">
                <w:rPr>
                  <w:rStyle w:val="Hyperlink"/>
                  <w:rFonts w:ascii="Times New Roman" w:hAnsi="Times New Roman" w:cs="Times New Roman"/>
                  <w:sz w:val="18"/>
                  <w:szCs w:val="18"/>
                </w:rPr>
                <w:t>https://2ub.njleg.state.nj.us/Bills/2024/A5500/5240·RI.PDF</w:t>
              </w:r>
            </w:hyperlink>
          </w:p>
        </w:tc>
      </w:tr>
      <w:tr w:rsidRPr="007E7D16" w:rsidR="008A3E1F" w:rsidTr="00426D0B" w14:paraId="042DEFE9" w14:textId="77777777">
        <w:trPr>
          <w:trHeight w:val="326"/>
        </w:trPr>
        <w:tc>
          <w:tcPr>
            <w:tcW w:w="2266" w:type="dxa"/>
            <w:tcBorders>
              <w:top w:val="single" w:color="000000" w:sz="4" w:space="0"/>
              <w:left w:val="single" w:color="000000" w:sz="4" w:space="0"/>
              <w:bottom w:val="single" w:color="000000" w:sz="4" w:space="0"/>
              <w:right w:val="single" w:color="000000" w:sz="4" w:space="0"/>
            </w:tcBorders>
          </w:tcPr>
          <w:p w:rsidRPr="007E7D16" w:rsidR="008A3E1F" w:rsidP="00426D0B" w:rsidRDefault="008A3E1F" w14:paraId="4F052C16" w14:textId="77777777">
            <w:pPr>
              <w:rPr>
                <w:rFonts w:ascii="Times New Roman" w:hAnsi="Times New Roman" w:cs="Times New Roman"/>
                <w:sz w:val="18"/>
                <w:szCs w:val="18"/>
              </w:rPr>
            </w:pPr>
            <w:r w:rsidRPr="007E7D16">
              <w:rPr>
                <w:rFonts w:ascii="Times New Roman" w:hAnsi="Times New Roman" w:cs="Times New Roman"/>
                <w:sz w:val="18"/>
                <w:szCs w:val="18"/>
              </w:rPr>
              <w:t>LFN2024-10</w:t>
            </w:r>
          </w:p>
        </w:tc>
        <w:tc>
          <w:tcPr>
            <w:tcW w:w="4540" w:type="dxa"/>
            <w:tcBorders>
              <w:top w:val="single" w:color="000000" w:sz="4" w:space="0"/>
              <w:left w:val="single" w:color="000000" w:sz="4" w:space="0"/>
              <w:bottom w:val="single" w:color="000000" w:sz="4" w:space="0"/>
              <w:right w:val="none" w:color="auto" w:sz="6" w:space="0"/>
            </w:tcBorders>
          </w:tcPr>
          <w:p w:rsidRPr="007E7D16" w:rsidR="008A3E1F" w:rsidP="00426D0B" w:rsidRDefault="008A3E1F" w14:paraId="1479152C" w14:textId="77777777">
            <w:pPr>
              <w:rPr>
                <w:rFonts w:ascii="Times New Roman" w:hAnsi="Times New Roman" w:cs="Times New Roman"/>
                <w:sz w:val="18"/>
                <w:szCs w:val="18"/>
              </w:rPr>
            </w:pPr>
            <w:hyperlink w:history="1" r:id="rId22">
              <w:r w:rsidRPr="00BF1E46">
                <w:t xml:space="preserve"> </w:t>
              </w:r>
              <w:r w:rsidRPr="00BF1E46">
                <w:rPr>
                  <w:rStyle w:val="Hyperlink"/>
                  <w:rFonts w:ascii="Times New Roman" w:hAnsi="Times New Roman" w:cs="Times New Roman"/>
                  <w:sz w:val="18"/>
                  <w:szCs w:val="18"/>
                </w:rPr>
                <w:t>https</w:t>
              </w:r>
              <w:r w:rsidRPr="007E7D16">
                <w:rPr>
                  <w:rStyle w:val="Hyperlink"/>
                  <w:rFonts w:ascii="Times New Roman" w:hAnsi="Times New Roman" w:cs="Times New Roman"/>
                  <w:sz w:val="18"/>
                  <w:szCs w:val="18"/>
                </w:rPr>
                <w:t>://www.nj.gov/dca/dlgs/lfns/2024/2024-10.2df</w:t>
              </w:r>
            </w:hyperlink>
          </w:p>
        </w:tc>
      </w:tr>
      <w:tr w:rsidRPr="007E7D16" w:rsidR="008A3E1F" w:rsidTr="00426D0B" w14:paraId="50C7734E" w14:textId="77777777">
        <w:trPr>
          <w:trHeight w:val="331"/>
        </w:trPr>
        <w:tc>
          <w:tcPr>
            <w:tcW w:w="2266" w:type="dxa"/>
            <w:tcBorders>
              <w:top w:val="single" w:color="000000" w:sz="4" w:space="0"/>
              <w:left w:val="single" w:color="000000" w:sz="4" w:space="0"/>
              <w:bottom w:val="single" w:color="000000" w:sz="8" w:space="0"/>
              <w:right w:val="single" w:color="000000" w:sz="4" w:space="0"/>
            </w:tcBorders>
          </w:tcPr>
          <w:p w:rsidRPr="007E7D16" w:rsidR="008A3E1F" w:rsidP="00426D0B" w:rsidRDefault="008A3E1F" w14:paraId="71597696" w14:textId="77777777">
            <w:pPr>
              <w:rPr>
                <w:rFonts w:ascii="Times New Roman" w:hAnsi="Times New Roman" w:cs="Times New Roman"/>
                <w:sz w:val="18"/>
                <w:szCs w:val="18"/>
              </w:rPr>
            </w:pPr>
            <w:r w:rsidRPr="007E7D16">
              <w:rPr>
                <w:rFonts w:ascii="Times New Roman" w:hAnsi="Times New Roman" w:cs="Times New Roman"/>
                <w:sz w:val="18"/>
                <w:szCs w:val="18"/>
              </w:rPr>
              <w:t>LFN 2018-03R</w:t>
            </w:r>
          </w:p>
        </w:tc>
        <w:tc>
          <w:tcPr>
            <w:tcW w:w="4540" w:type="dxa"/>
            <w:tcBorders>
              <w:top w:val="single" w:color="000000" w:sz="4" w:space="0"/>
              <w:left w:val="single" w:color="000000" w:sz="4" w:space="0"/>
              <w:bottom w:val="single" w:color="000000" w:sz="8" w:space="0"/>
              <w:right w:val="none" w:color="auto" w:sz="6" w:space="0"/>
            </w:tcBorders>
          </w:tcPr>
          <w:p w:rsidRPr="007E7D16" w:rsidR="008A3E1F" w:rsidP="00426D0B" w:rsidRDefault="007306CB" w14:paraId="10275A7F" w14:textId="14CDF693">
            <w:pPr>
              <w:rPr>
                <w:rFonts w:ascii="Times New Roman" w:hAnsi="Times New Roman" w:cs="Times New Roman"/>
                <w:sz w:val="18"/>
                <w:szCs w:val="18"/>
              </w:rPr>
            </w:pPr>
            <w:hyperlink w:history="1" r:id="rId23">
              <w:r w:rsidRPr="00C72CE4">
                <w:rPr>
                  <w:rStyle w:val="Hyperlink"/>
                </w:rPr>
                <w:t xml:space="preserve"> </w:t>
              </w:r>
              <w:r w:rsidRPr="00C72CE4">
                <w:rPr>
                  <w:rStyle w:val="Hyperlink"/>
                  <w:rFonts w:ascii="Times New Roman" w:hAnsi="Times New Roman" w:cs="Times New Roman"/>
                  <w:sz w:val="18"/>
                  <w:szCs w:val="18"/>
                </w:rPr>
                <w:t>https://www.nj.gov/dca/dlgs/lfns/2018/2018-03R.</w:t>
              </w:r>
              <w:r w:rsidRPr="00C72CE4">
                <w:rPr>
                  <w:rStyle w:val="Hyperlink"/>
                  <w:rFonts w:ascii="Times New Roman" w:hAnsi="Times New Roman" w:cs="Times New Roman"/>
                  <w:sz w:val="18"/>
                  <w:szCs w:val="18"/>
                </w:rPr>
                <w:t>p</w:t>
              </w:r>
              <w:r w:rsidRPr="00C72CE4">
                <w:rPr>
                  <w:rStyle w:val="Hyperlink"/>
                  <w:rFonts w:ascii="Times New Roman" w:hAnsi="Times New Roman" w:cs="Times New Roman"/>
                  <w:sz w:val="18"/>
                  <w:szCs w:val="18"/>
                </w:rPr>
                <w:t>df</w:t>
              </w:r>
            </w:hyperlink>
          </w:p>
        </w:tc>
      </w:tr>
    </w:tbl>
    <w:p w:rsidR="008A3E1F" w:rsidP="008A3E1F" w:rsidRDefault="008A3E1F" w14:paraId="0E9F67E2" w14:textId="77777777">
      <w:pPr>
        <w:spacing w:line="240" w:lineRule="auto"/>
        <w:rPr>
          <w:rFonts w:ascii="Times New Roman" w:hAnsi="Times New Roman" w:cs="Times New Roman"/>
          <w:sz w:val="22"/>
          <w:szCs w:val="22"/>
        </w:rPr>
      </w:pPr>
    </w:p>
    <w:p w:rsidRPr="008A3E1F" w:rsidR="008A3E1F" w:rsidP="00DE6129" w:rsidRDefault="008A3E1F" w14:paraId="760A706D" w14:textId="08B87AC7">
      <w:pPr>
        <w:rPr>
          <w:rFonts w:ascii="Times New Roman" w:hAnsi="Times New Roman" w:cs="Times New Roman"/>
          <w:sz w:val="22"/>
          <w:szCs w:val="22"/>
        </w:rPr>
        <w:sectPr w:rsidRPr="008A3E1F" w:rsidR="008A3E1F" w:rsidSect="008A3E1F">
          <w:type w:val="continuous"/>
          <w:pgSz w:w="12240" w:h="15840" w:orient="portrait"/>
          <w:pgMar w:top="1440" w:right="1440" w:bottom="1440" w:left="1440" w:header="720" w:footer="720" w:gutter="0"/>
          <w:cols w:space="720"/>
          <w:docGrid w:linePitch="360"/>
        </w:sectPr>
      </w:pPr>
    </w:p>
    <w:p w:rsidR="0035165D" w:rsidP="00DE6129" w:rsidRDefault="0035165D" w14:paraId="46AD8D2E" w14:textId="77777777">
      <w:pPr>
        <w:rPr>
          <w:rFonts w:ascii="Times New Roman" w:hAnsi="Times New Roman" w:cs="Times New Roman"/>
          <w:sz w:val="20"/>
          <w:szCs w:val="20"/>
        </w:rPr>
      </w:pPr>
    </w:p>
    <w:p w:rsidR="0035165D" w:rsidP="00DE6129" w:rsidRDefault="0035165D" w14:paraId="32AAC4B7" w14:textId="77777777">
      <w:pPr>
        <w:rPr>
          <w:rFonts w:ascii="Times New Roman" w:hAnsi="Times New Roman" w:cs="Times New Roman"/>
          <w:sz w:val="20"/>
          <w:szCs w:val="20"/>
        </w:rPr>
      </w:pPr>
    </w:p>
    <w:p w:rsidR="0035165D" w:rsidP="00DE6129" w:rsidRDefault="0035165D" w14:paraId="063A77C1" w14:textId="77777777">
      <w:pPr>
        <w:rPr>
          <w:rFonts w:ascii="Times New Roman" w:hAnsi="Times New Roman" w:cs="Times New Roman"/>
          <w:sz w:val="20"/>
          <w:szCs w:val="20"/>
        </w:rPr>
      </w:pPr>
    </w:p>
    <w:p w:rsidRPr="0035165D" w:rsidR="0035165D" w:rsidP="00DE6129" w:rsidRDefault="0035165D" w14:paraId="6D467A0E" w14:textId="7368EA01">
      <w:pPr>
        <w:rPr>
          <w:rFonts w:ascii="Times New Roman" w:hAnsi="Times New Roman" w:cs="Times New Roman"/>
          <w:sz w:val="20"/>
          <w:szCs w:val="20"/>
        </w:rPr>
        <w:sectPr w:rsidRPr="0035165D" w:rsidR="0035165D" w:rsidSect="00B12613">
          <w:type w:val="continuous"/>
          <w:pgSz w:w="12240" w:h="15840" w:orient="portrait"/>
          <w:pgMar w:top="1440" w:right="1440" w:bottom="1440" w:left="1440" w:header="720" w:footer="720" w:gutter="0"/>
          <w:cols w:space="720"/>
          <w:docGrid w:linePitch="360"/>
        </w:sectPr>
      </w:pPr>
    </w:p>
    <w:p w:rsidRPr="00B10CF2" w:rsidR="00B10CF2" w:rsidP="00DE6129" w:rsidRDefault="00B10CF2" w14:paraId="6B61BE56" w14:textId="04230B8B">
      <w:pPr>
        <w:rPr>
          <w:rFonts w:ascii="Times New Roman" w:hAnsi="Times New Roman" w:cs="Times New Roman"/>
          <w:sz w:val="22"/>
          <w:szCs w:val="22"/>
        </w:rPr>
        <w:sectPr w:rsidRPr="00B10CF2" w:rsidR="00B10CF2" w:rsidSect="00B12613">
          <w:type w:val="continuous"/>
          <w:pgSz w:w="12240" w:h="15840" w:orient="portrait"/>
          <w:pgMar w:top="1440" w:right="1440" w:bottom="1440" w:left="1440" w:header="720" w:footer="720" w:gutter="0"/>
          <w:cols w:space="720"/>
          <w:docGrid w:linePitch="360"/>
        </w:sectPr>
      </w:pPr>
    </w:p>
    <w:p w:rsidR="001D2E9C" w:rsidRDefault="001D2E9C" w14:paraId="357A5B9C" w14:textId="77777777">
      <w:pPr>
        <w:sectPr w:rsidR="001D2E9C" w:rsidSect="00B12613">
          <w:type w:val="continuous"/>
          <w:pgSz w:w="12240" w:h="15840" w:orient="portrait"/>
          <w:pgMar w:top="1440" w:right="1440" w:bottom="1440" w:left="1440" w:header="720" w:footer="720" w:gutter="0"/>
          <w:cols w:space="720"/>
          <w:docGrid w:linePitch="360"/>
        </w:sectPr>
      </w:pPr>
    </w:p>
    <w:p w:rsidRPr="00B12613" w:rsidR="00B12613" w:rsidP="00B12613" w:rsidRDefault="00B12613" w14:paraId="62FEADE8" w14:textId="77777777">
      <w:pPr>
        <w:jc w:val="center"/>
        <w:rPr>
          <w:rFonts w:ascii="Times New Roman" w:hAnsi="Times New Roman" w:cs="Times New Roman"/>
          <w:b/>
          <w:bCs/>
          <w:sz w:val="22"/>
          <w:szCs w:val="22"/>
        </w:rPr>
      </w:pPr>
      <w:r w:rsidRPr="00B12613">
        <w:rPr>
          <w:rFonts w:ascii="Times New Roman" w:hAnsi="Times New Roman" w:cs="Times New Roman"/>
          <w:b/>
          <w:bCs/>
          <w:sz w:val="22"/>
          <w:szCs w:val="22"/>
        </w:rPr>
        <w:t>Regular Appointment Terms</w:t>
      </w:r>
    </w:p>
    <w:tbl>
      <w:tblPr>
        <w:tblStyle w:val="TableGrid"/>
        <w:tblW w:w="0" w:type="auto"/>
        <w:tblLook w:val="04A0" w:firstRow="1" w:lastRow="0" w:firstColumn="1" w:lastColumn="0" w:noHBand="0" w:noVBand="1"/>
      </w:tblPr>
      <w:tblGrid>
        <w:gridCol w:w="3116"/>
        <w:gridCol w:w="3117"/>
        <w:gridCol w:w="3117"/>
      </w:tblGrid>
      <w:tr w:rsidRPr="00B12613" w:rsidR="00B12613" w:rsidTr="00426D0B" w14:paraId="32393631" w14:textId="77777777">
        <w:tc>
          <w:tcPr>
            <w:tcW w:w="3116" w:type="dxa"/>
          </w:tcPr>
          <w:p w:rsidRPr="00B12613" w:rsidR="00B12613" w:rsidP="00426D0B" w:rsidRDefault="00B12613" w14:paraId="5F6276BE" w14:textId="77777777">
            <w:pPr>
              <w:jc w:val="center"/>
              <w:rPr>
                <w:rFonts w:ascii="Times New Roman" w:hAnsi="Times New Roman" w:cs="Times New Roman"/>
                <w:sz w:val="22"/>
                <w:szCs w:val="22"/>
              </w:rPr>
            </w:pPr>
            <w:r w:rsidRPr="00B12613">
              <w:rPr>
                <w:rFonts w:ascii="Times New Roman" w:hAnsi="Times New Roman" w:cs="Times New Roman"/>
                <w:sz w:val="22"/>
                <w:szCs w:val="22"/>
              </w:rPr>
              <w:t>Position:</w:t>
            </w:r>
          </w:p>
        </w:tc>
        <w:tc>
          <w:tcPr>
            <w:tcW w:w="3117" w:type="dxa"/>
          </w:tcPr>
          <w:p w:rsidRPr="00B12613" w:rsidR="00B12613" w:rsidP="00426D0B" w:rsidRDefault="00B12613" w14:paraId="5F725294" w14:textId="77777777">
            <w:pPr>
              <w:jc w:val="center"/>
              <w:rPr>
                <w:rFonts w:ascii="Times New Roman" w:hAnsi="Times New Roman" w:cs="Times New Roman"/>
                <w:sz w:val="22"/>
                <w:szCs w:val="22"/>
              </w:rPr>
            </w:pPr>
            <w:r w:rsidRPr="00B12613">
              <w:rPr>
                <w:rFonts w:ascii="Times New Roman" w:hAnsi="Times New Roman" w:cs="Times New Roman"/>
                <w:sz w:val="22"/>
                <w:szCs w:val="22"/>
              </w:rPr>
              <w:t>Appointment Term:</w:t>
            </w:r>
          </w:p>
        </w:tc>
        <w:tc>
          <w:tcPr>
            <w:tcW w:w="3117" w:type="dxa"/>
          </w:tcPr>
          <w:p w:rsidRPr="00B12613" w:rsidR="00B12613" w:rsidP="00426D0B" w:rsidRDefault="00B12613" w14:paraId="3FD6E5C3" w14:textId="77777777">
            <w:pPr>
              <w:jc w:val="center"/>
              <w:rPr>
                <w:rFonts w:ascii="Times New Roman" w:hAnsi="Times New Roman" w:cs="Times New Roman"/>
                <w:sz w:val="22"/>
                <w:szCs w:val="22"/>
              </w:rPr>
            </w:pPr>
            <w:r w:rsidRPr="00B12613">
              <w:rPr>
                <w:rFonts w:ascii="Times New Roman" w:hAnsi="Times New Roman" w:cs="Times New Roman"/>
                <w:sz w:val="22"/>
                <w:szCs w:val="22"/>
              </w:rPr>
              <w:t>Statute:</w:t>
            </w:r>
          </w:p>
        </w:tc>
      </w:tr>
      <w:tr w:rsidRPr="00B12613" w:rsidR="00B12613" w:rsidTr="00426D0B" w14:paraId="1EF82356" w14:textId="77777777">
        <w:tc>
          <w:tcPr>
            <w:tcW w:w="3116" w:type="dxa"/>
          </w:tcPr>
          <w:p w:rsidRPr="00B12613" w:rsidR="00B12613" w:rsidP="00426D0B" w:rsidRDefault="00B12613" w14:paraId="57E0D329" w14:textId="057B6571">
            <w:pPr>
              <w:rPr>
                <w:rFonts w:ascii="Times New Roman" w:hAnsi="Times New Roman" w:cs="Times New Roman"/>
                <w:sz w:val="22"/>
                <w:szCs w:val="22"/>
              </w:rPr>
            </w:pPr>
            <w:r w:rsidRPr="00B12613">
              <w:rPr>
                <w:rFonts w:ascii="Times New Roman" w:hAnsi="Times New Roman" w:cs="Times New Roman"/>
                <w:b/>
                <w:bCs/>
                <w:sz w:val="22"/>
                <w:szCs w:val="22"/>
              </w:rPr>
              <w:t>Certified Tax Collector</w:t>
            </w:r>
            <w:r w:rsidRPr="00B12613">
              <w:rPr>
                <w:rFonts w:ascii="Times New Roman" w:hAnsi="Times New Roman" w:cs="Times New Roman"/>
                <w:b/>
                <w:bCs/>
                <w:sz w:val="22"/>
                <w:szCs w:val="22"/>
              </w:rPr>
              <w:t xml:space="preserve"> (</w:t>
            </w:r>
            <w:r>
              <w:rPr>
                <w:rFonts w:ascii="Times New Roman" w:hAnsi="Times New Roman" w:cs="Times New Roman"/>
                <w:b/>
                <w:bCs/>
                <w:sz w:val="22"/>
                <w:szCs w:val="22"/>
              </w:rPr>
              <w:t>CTC</w:t>
            </w:r>
            <w:r w:rsidRPr="00B12613">
              <w:rPr>
                <w:rFonts w:ascii="Times New Roman" w:hAnsi="Times New Roman" w:cs="Times New Roman"/>
                <w:b/>
                <w:bCs/>
                <w:sz w:val="22"/>
                <w:szCs w:val="22"/>
              </w:rPr>
              <w:t xml:space="preserve">) </w:t>
            </w:r>
          </w:p>
        </w:tc>
        <w:tc>
          <w:tcPr>
            <w:tcW w:w="3117" w:type="dxa"/>
          </w:tcPr>
          <w:p w:rsidR="00B12613" w:rsidP="00426D0B" w:rsidRDefault="00AB424B" w14:paraId="0773FFF5" w14:textId="77777777">
            <w:pPr>
              <w:jc w:val="center"/>
              <w:rPr>
                <w:rFonts w:ascii="Times New Roman" w:hAnsi="Times New Roman" w:cs="Times New Roman"/>
                <w:sz w:val="22"/>
                <w:szCs w:val="22"/>
              </w:rPr>
            </w:pPr>
            <w:r>
              <w:rPr>
                <w:rFonts w:ascii="Times New Roman" w:hAnsi="Times New Roman" w:cs="Times New Roman"/>
                <w:sz w:val="22"/>
                <w:szCs w:val="22"/>
              </w:rPr>
              <w:t>Fulfills</w:t>
            </w:r>
            <w:r w:rsidR="005B3599">
              <w:rPr>
                <w:rFonts w:ascii="Times New Roman" w:hAnsi="Times New Roman" w:cs="Times New Roman"/>
                <w:sz w:val="22"/>
                <w:szCs w:val="22"/>
              </w:rPr>
              <w:t xml:space="preserve"> unexpired term </w:t>
            </w:r>
            <w:r>
              <w:rPr>
                <w:rFonts w:ascii="Times New Roman" w:hAnsi="Times New Roman" w:cs="Times New Roman"/>
                <w:sz w:val="22"/>
                <w:szCs w:val="22"/>
              </w:rPr>
              <w:t>unless</w:t>
            </w:r>
            <w:r w:rsidR="005B3599">
              <w:rPr>
                <w:rFonts w:ascii="Times New Roman" w:hAnsi="Times New Roman" w:cs="Times New Roman"/>
                <w:sz w:val="22"/>
                <w:szCs w:val="22"/>
              </w:rPr>
              <w:t xml:space="preserve"> previous tax collector is </w:t>
            </w:r>
            <w:r>
              <w:rPr>
                <w:rFonts w:ascii="Times New Roman" w:hAnsi="Times New Roman" w:cs="Times New Roman"/>
                <w:sz w:val="22"/>
                <w:szCs w:val="22"/>
              </w:rPr>
              <w:t>tenured</w:t>
            </w:r>
            <w:r w:rsidR="005B3599">
              <w:rPr>
                <w:rFonts w:ascii="Times New Roman" w:hAnsi="Times New Roman" w:cs="Times New Roman"/>
                <w:sz w:val="22"/>
                <w:szCs w:val="22"/>
              </w:rPr>
              <w:t>. If they were tenured, then new CTC fills unexpired term</w:t>
            </w:r>
            <w:r w:rsidR="00D330C9">
              <w:rPr>
                <w:rFonts w:ascii="Times New Roman" w:hAnsi="Times New Roman" w:cs="Times New Roman"/>
                <w:sz w:val="22"/>
                <w:szCs w:val="22"/>
              </w:rPr>
              <w:t xml:space="preserve"> only until the end of the year and gets their own term on January 1</w:t>
            </w:r>
            <w:r w:rsidRPr="00D330C9" w:rsidR="00D330C9">
              <w:rPr>
                <w:rFonts w:ascii="Times New Roman" w:hAnsi="Times New Roman" w:cs="Times New Roman"/>
                <w:sz w:val="22"/>
                <w:szCs w:val="22"/>
                <w:vertAlign w:val="superscript"/>
              </w:rPr>
              <w:t>st</w:t>
            </w:r>
            <w:r w:rsidR="00D330C9">
              <w:rPr>
                <w:rFonts w:ascii="Times New Roman" w:hAnsi="Times New Roman" w:cs="Times New Roman"/>
                <w:sz w:val="22"/>
                <w:szCs w:val="22"/>
              </w:rPr>
              <w:t>. Full term is 4 yea</w:t>
            </w:r>
            <w:r>
              <w:rPr>
                <w:rFonts w:ascii="Times New Roman" w:hAnsi="Times New Roman" w:cs="Times New Roman"/>
                <w:sz w:val="22"/>
                <w:szCs w:val="22"/>
              </w:rPr>
              <w:t>rs.</w:t>
            </w:r>
          </w:p>
          <w:p w:rsidRPr="00B12613" w:rsidR="00AB424B" w:rsidP="00426D0B" w:rsidRDefault="00AB424B" w14:paraId="6711B22B" w14:textId="34454A15">
            <w:pPr>
              <w:jc w:val="center"/>
              <w:rPr>
                <w:rFonts w:ascii="Times New Roman" w:hAnsi="Times New Roman" w:cs="Times New Roman"/>
                <w:sz w:val="22"/>
                <w:szCs w:val="22"/>
              </w:rPr>
            </w:pPr>
            <w:r>
              <w:rPr>
                <w:rFonts w:ascii="Times New Roman" w:hAnsi="Times New Roman" w:cs="Times New Roman"/>
                <w:sz w:val="22"/>
                <w:szCs w:val="22"/>
              </w:rPr>
              <w:t>*Absolutely no acting, temporary or interim tax collector appointments. Municipalities may only have a tax collector or shared service.</w:t>
            </w:r>
          </w:p>
        </w:tc>
        <w:tc>
          <w:tcPr>
            <w:tcW w:w="3117" w:type="dxa"/>
          </w:tcPr>
          <w:p w:rsidR="00B12613" w:rsidP="00426D0B" w:rsidRDefault="00D330C9" w14:paraId="3E2ADB82" w14:textId="77777777">
            <w:pPr>
              <w:jc w:val="center"/>
              <w:rPr>
                <w:rFonts w:ascii="Times New Roman" w:hAnsi="Times New Roman" w:cs="Times New Roman"/>
                <w:sz w:val="22"/>
                <w:szCs w:val="22"/>
              </w:rPr>
            </w:pPr>
            <w:r w:rsidRPr="00AB424B">
              <w:rPr>
                <w:rFonts w:ascii="Times New Roman" w:hAnsi="Times New Roman" w:cs="Times New Roman"/>
                <w:sz w:val="22"/>
                <w:szCs w:val="22"/>
                <w:u w:val="single"/>
              </w:rPr>
              <w:t>N.J.S.A</w:t>
            </w:r>
            <w:r>
              <w:rPr>
                <w:rFonts w:ascii="Times New Roman" w:hAnsi="Times New Roman" w:cs="Times New Roman"/>
                <w:sz w:val="22"/>
                <w:szCs w:val="22"/>
              </w:rPr>
              <w:t xml:space="preserve"> 40A:</w:t>
            </w:r>
            <w:r w:rsidR="00AB424B">
              <w:rPr>
                <w:rFonts w:ascii="Times New Roman" w:hAnsi="Times New Roman" w:cs="Times New Roman"/>
                <w:sz w:val="22"/>
                <w:szCs w:val="22"/>
              </w:rPr>
              <w:t>9-142</w:t>
            </w:r>
          </w:p>
          <w:p w:rsidR="00716F54" w:rsidP="00426D0B" w:rsidRDefault="00716F54" w14:paraId="1C482043" w14:textId="77777777">
            <w:pPr>
              <w:jc w:val="center"/>
              <w:rPr>
                <w:rFonts w:ascii="Times New Roman" w:hAnsi="Times New Roman" w:cs="Times New Roman"/>
                <w:sz w:val="22"/>
                <w:szCs w:val="22"/>
              </w:rPr>
            </w:pPr>
          </w:p>
          <w:p w:rsidRPr="00B12613" w:rsidR="00716F54" w:rsidP="00426D0B" w:rsidRDefault="00716F54" w14:paraId="2CED1981" w14:textId="114E32BE">
            <w:pPr>
              <w:jc w:val="center"/>
              <w:rPr>
                <w:rFonts w:ascii="Times New Roman" w:hAnsi="Times New Roman" w:cs="Times New Roman"/>
                <w:sz w:val="22"/>
                <w:szCs w:val="22"/>
              </w:rPr>
            </w:pPr>
            <w:r>
              <w:rPr>
                <w:rFonts w:ascii="Times New Roman" w:hAnsi="Times New Roman" w:cs="Times New Roman"/>
                <w:sz w:val="22"/>
                <w:szCs w:val="22"/>
              </w:rPr>
              <w:t>“Vacancies other then due to expiration of term shall be filled by appointment for the unexpired term.”</w:t>
            </w:r>
          </w:p>
        </w:tc>
      </w:tr>
    </w:tbl>
    <w:p w:rsidR="0055235E" w:rsidP="0055235E" w:rsidRDefault="0055235E" w14:paraId="0545F34A" w14:textId="77777777">
      <w:pPr>
        <w:spacing w:line="240" w:lineRule="auto"/>
        <w:rPr>
          <w:rFonts w:ascii="Times New Roman" w:hAnsi="Times New Roman" w:cs="Times New Roman"/>
          <w:b/>
          <w:bCs/>
          <w:sz w:val="22"/>
          <w:szCs w:val="22"/>
        </w:rPr>
        <w:sectPr w:rsidR="0055235E" w:rsidSect="00B12613">
          <w:type w:val="continuous"/>
          <w:pgSz w:w="12240" w:h="15840" w:orient="portrait"/>
          <w:pgMar w:top="1440" w:right="1440" w:bottom="1440" w:left="1440" w:header="720" w:footer="720" w:gutter="0"/>
          <w:cols w:space="720"/>
          <w:docGrid w:linePitch="360"/>
        </w:sectPr>
      </w:pPr>
    </w:p>
    <w:p w:rsidR="00945075" w:rsidP="0055235E" w:rsidRDefault="00945075" w14:paraId="07199C59" w14:textId="472EEBC5">
      <w:pPr>
        <w:spacing w:line="240" w:lineRule="auto"/>
        <w:rPr>
          <w:rFonts w:ascii="Times New Roman" w:hAnsi="Times New Roman" w:cs="Times New Roman"/>
          <w:b/>
          <w:bCs/>
          <w:sz w:val="22"/>
          <w:szCs w:val="22"/>
        </w:rPr>
      </w:pPr>
      <w:r w:rsidRPr="00945075">
        <w:rPr>
          <w:rFonts w:ascii="Times New Roman" w:hAnsi="Times New Roman" w:cs="Times New Roman"/>
          <w:b/>
          <w:bCs/>
          <w:sz w:val="22"/>
          <w:szCs w:val="22"/>
        </w:rPr>
        <w:t xml:space="preserve">SAMPLE </w:t>
      </w:r>
      <w:r w:rsidRPr="00945075">
        <w:rPr>
          <w:rFonts w:ascii="Times New Roman" w:hAnsi="Times New Roman" w:cs="Times New Roman"/>
          <w:sz w:val="22"/>
          <w:szCs w:val="22"/>
        </w:rPr>
        <w:t xml:space="preserve">- </w:t>
      </w:r>
      <w:r w:rsidRPr="00945075">
        <w:rPr>
          <w:rFonts w:ascii="Times New Roman" w:hAnsi="Times New Roman" w:cs="Times New Roman"/>
          <w:b/>
          <w:bCs/>
          <w:sz w:val="22"/>
          <w:szCs w:val="22"/>
          <w:u w:val="single"/>
        </w:rPr>
        <w:t>TENURED CTC</w:t>
      </w:r>
      <w:r>
        <w:rPr>
          <w:rFonts w:ascii="Times New Roman" w:hAnsi="Times New Roman" w:cs="Times New Roman"/>
          <w:b/>
          <w:bCs/>
          <w:sz w:val="22"/>
          <w:szCs w:val="22"/>
        </w:rPr>
        <w:t>:</w:t>
      </w:r>
    </w:p>
    <w:p w:rsidR="00945075" w:rsidP="0055235E" w:rsidRDefault="00945075" w14:paraId="18B0C9CD" w14:textId="77777777">
      <w:pPr>
        <w:spacing w:line="240" w:lineRule="auto"/>
        <w:rPr>
          <w:rFonts w:ascii="Times New Roman" w:hAnsi="Times New Roman" w:cs="Times New Roman"/>
          <w:sz w:val="22"/>
          <w:szCs w:val="22"/>
        </w:rPr>
      </w:pPr>
      <w:r w:rsidRPr="00945075">
        <w:rPr>
          <w:rFonts w:ascii="Times New Roman" w:hAnsi="Times New Roman" w:cs="Times New Roman"/>
          <w:b/>
          <w:bCs/>
          <w:sz w:val="22"/>
          <w:szCs w:val="22"/>
        </w:rPr>
        <w:t xml:space="preserve">Unexpired term: </w:t>
      </w:r>
      <w:r w:rsidRPr="00945075">
        <w:rPr>
          <w:rFonts w:ascii="Times New Roman" w:hAnsi="Times New Roman" w:cs="Times New Roman"/>
          <w:sz w:val="22"/>
          <w:szCs w:val="22"/>
        </w:rPr>
        <w:t xml:space="preserve">Jan. 1, </w:t>
      </w:r>
      <w:proofErr w:type="gramStart"/>
      <w:r w:rsidRPr="00945075">
        <w:rPr>
          <w:rFonts w:ascii="Times New Roman" w:hAnsi="Times New Roman" w:cs="Times New Roman"/>
          <w:sz w:val="22"/>
          <w:szCs w:val="22"/>
        </w:rPr>
        <w:t>2020</w:t>
      </w:r>
      <w:proofErr w:type="gramEnd"/>
      <w:r w:rsidRPr="00945075">
        <w:rPr>
          <w:rFonts w:ascii="Times New Roman" w:hAnsi="Times New Roman" w:cs="Times New Roman"/>
          <w:sz w:val="22"/>
          <w:szCs w:val="22"/>
        </w:rPr>
        <w:t xml:space="preserve"> to Dec. 31, 2023 </w:t>
      </w:r>
    </w:p>
    <w:p w:rsidRPr="00945075" w:rsidR="00945075" w:rsidP="0055235E" w:rsidRDefault="00945075" w14:paraId="4CCB3593" w14:textId="645A3268">
      <w:pPr>
        <w:spacing w:line="240" w:lineRule="auto"/>
        <w:rPr>
          <w:rFonts w:ascii="Times New Roman" w:hAnsi="Times New Roman" w:cs="Times New Roman"/>
          <w:sz w:val="22"/>
          <w:szCs w:val="22"/>
        </w:rPr>
      </w:pPr>
      <w:r w:rsidRPr="00112513">
        <w:rPr>
          <w:rFonts w:ascii="Times New Roman" w:hAnsi="Times New Roman" w:cs="Times New Roman"/>
          <w:b/>
          <w:bCs/>
          <w:sz w:val="22"/>
          <w:szCs w:val="22"/>
        </w:rPr>
        <w:t xml:space="preserve">Former </w:t>
      </w:r>
      <w:r w:rsidRPr="00112513">
        <w:rPr>
          <w:rFonts w:ascii="Times New Roman" w:hAnsi="Times New Roman" w:cs="Times New Roman"/>
          <w:b/>
          <w:bCs/>
          <w:sz w:val="22"/>
          <w:szCs w:val="22"/>
          <w:u w:val="single"/>
        </w:rPr>
        <w:t>tenured</w:t>
      </w:r>
      <w:r w:rsidRPr="00112513">
        <w:rPr>
          <w:rFonts w:ascii="Times New Roman" w:hAnsi="Times New Roman" w:cs="Times New Roman"/>
          <w:b/>
          <w:bCs/>
          <w:sz w:val="22"/>
          <w:szCs w:val="22"/>
        </w:rPr>
        <w:t xml:space="preserve"> CTC resigns</w:t>
      </w:r>
      <w:r w:rsidRPr="00945075">
        <w:rPr>
          <w:rFonts w:ascii="Times New Roman" w:hAnsi="Times New Roman" w:cs="Times New Roman"/>
          <w:sz w:val="22"/>
          <w:szCs w:val="22"/>
        </w:rPr>
        <w:t xml:space="preserve">: </w:t>
      </w:r>
      <w:r w:rsidR="00112513">
        <w:rPr>
          <w:rFonts w:ascii="Times New Roman" w:hAnsi="Times New Roman" w:cs="Times New Roman"/>
          <w:sz w:val="22"/>
          <w:szCs w:val="22"/>
        </w:rPr>
        <w:t>S</w:t>
      </w:r>
      <w:r w:rsidRPr="00945075">
        <w:rPr>
          <w:rFonts w:ascii="Times New Roman" w:hAnsi="Times New Roman" w:cs="Times New Roman"/>
          <w:sz w:val="22"/>
          <w:szCs w:val="22"/>
        </w:rPr>
        <w:t xml:space="preserve">ept. 30, 2021 </w:t>
      </w:r>
    </w:p>
    <w:p w:rsidR="00945075" w:rsidP="0055235E" w:rsidRDefault="00945075" w14:paraId="2AD32072" w14:textId="62E7B927">
      <w:pPr>
        <w:spacing w:line="240" w:lineRule="auto"/>
        <w:rPr>
          <w:rFonts w:ascii="Times New Roman" w:hAnsi="Times New Roman" w:cs="Times New Roman"/>
          <w:sz w:val="22"/>
          <w:szCs w:val="22"/>
        </w:rPr>
      </w:pPr>
      <w:r w:rsidRPr="00D54E8F">
        <w:rPr>
          <w:rFonts w:ascii="Times New Roman" w:hAnsi="Times New Roman" w:cs="Times New Roman"/>
          <w:b/>
          <w:bCs/>
          <w:sz w:val="22"/>
          <w:szCs w:val="22"/>
        </w:rPr>
        <w:t>New CTC appointed</w:t>
      </w:r>
      <w:r w:rsidRPr="00945075">
        <w:rPr>
          <w:rFonts w:ascii="Times New Roman" w:hAnsi="Times New Roman" w:cs="Times New Roman"/>
          <w:sz w:val="22"/>
          <w:szCs w:val="22"/>
        </w:rPr>
        <w:t>: Oct. 1, 2021</w:t>
      </w:r>
      <w:r w:rsidRPr="00945075" w:rsidR="00D54E8F">
        <w:rPr>
          <w:rFonts w:ascii="Times New Roman" w:hAnsi="Times New Roman" w:cs="Times New Roman"/>
          <w:sz w:val="22"/>
          <w:szCs w:val="22"/>
        </w:rPr>
        <w:t>,</w:t>
      </w:r>
      <w:r w:rsidRPr="00945075">
        <w:rPr>
          <w:rFonts w:ascii="Times New Roman" w:hAnsi="Times New Roman" w:cs="Times New Roman"/>
          <w:sz w:val="22"/>
          <w:szCs w:val="22"/>
        </w:rPr>
        <w:t xml:space="preserve"> </w:t>
      </w:r>
      <w:r w:rsidR="00D54E8F">
        <w:rPr>
          <w:rFonts w:ascii="Times New Roman" w:hAnsi="Times New Roman" w:cs="Times New Roman"/>
          <w:sz w:val="22"/>
          <w:szCs w:val="22"/>
        </w:rPr>
        <w:t>to Dec. 31, 2021</w:t>
      </w:r>
    </w:p>
    <w:p w:rsidRPr="00945075" w:rsidR="00D54E8F" w:rsidP="0055235E" w:rsidRDefault="00D54E8F" w14:paraId="3F5C22CA" w14:textId="6A769A95">
      <w:pPr>
        <w:spacing w:line="240" w:lineRule="auto"/>
        <w:rPr>
          <w:rFonts w:ascii="Times New Roman" w:hAnsi="Times New Roman" w:cs="Times New Roman"/>
          <w:sz w:val="22"/>
          <w:szCs w:val="22"/>
        </w:rPr>
      </w:pPr>
      <w:r w:rsidRPr="00D54E8F">
        <w:rPr>
          <w:rFonts w:ascii="Times New Roman" w:hAnsi="Times New Roman" w:cs="Times New Roman"/>
          <w:b/>
          <w:bCs/>
          <w:sz w:val="22"/>
          <w:szCs w:val="22"/>
        </w:rPr>
        <w:t>First full term</w:t>
      </w:r>
      <w:r>
        <w:rPr>
          <w:rFonts w:ascii="Times New Roman" w:hAnsi="Times New Roman" w:cs="Times New Roman"/>
          <w:sz w:val="22"/>
          <w:szCs w:val="22"/>
        </w:rPr>
        <w:t>: Jan. 1, 2022, to Dec. 31, 2025</w:t>
      </w:r>
    </w:p>
    <w:p w:rsidR="00945075" w:rsidP="0055235E" w:rsidRDefault="00945075" w14:paraId="2101812B" w14:textId="77777777">
      <w:pPr>
        <w:spacing w:line="240" w:lineRule="auto"/>
        <w:rPr>
          <w:rFonts w:ascii="Times New Roman" w:hAnsi="Times New Roman" w:cs="Times New Roman"/>
          <w:b/>
          <w:bCs/>
          <w:sz w:val="22"/>
          <w:szCs w:val="22"/>
        </w:rPr>
      </w:pPr>
    </w:p>
    <w:p w:rsidR="0055235E" w:rsidP="0055235E" w:rsidRDefault="0055235E" w14:paraId="11E25304" w14:textId="77777777">
      <w:pPr>
        <w:spacing w:line="240" w:lineRule="auto"/>
        <w:rPr>
          <w:rFonts w:ascii="Times New Roman" w:hAnsi="Times New Roman" w:cs="Times New Roman"/>
          <w:b/>
          <w:bCs/>
          <w:sz w:val="22"/>
          <w:szCs w:val="22"/>
        </w:rPr>
      </w:pPr>
    </w:p>
    <w:p w:rsidR="00716F54" w:rsidP="0055235E" w:rsidRDefault="00945075" w14:paraId="6363040C" w14:textId="3611DA50">
      <w:pPr>
        <w:spacing w:line="240" w:lineRule="auto"/>
        <w:rPr>
          <w:rFonts w:ascii="Times New Roman" w:hAnsi="Times New Roman" w:cs="Times New Roman"/>
          <w:b/>
          <w:bCs/>
          <w:sz w:val="22"/>
          <w:szCs w:val="22"/>
        </w:rPr>
      </w:pPr>
      <w:r w:rsidRPr="00945075">
        <w:rPr>
          <w:rFonts w:ascii="Times New Roman" w:hAnsi="Times New Roman" w:cs="Times New Roman"/>
          <w:b/>
          <w:bCs/>
          <w:sz w:val="22"/>
          <w:szCs w:val="22"/>
        </w:rPr>
        <w:t xml:space="preserve">SAMPLE </w:t>
      </w:r>
      <w:r w:rsidRPr="00945075">
        <w:rPr>
          <w:rFonts w:ascii="Times New Roman" w:hAnsi="Times New Roman" w:cs="Times New Roman"/>
          <w:sz w:val="22"/>
          <w:szCs w:val="22"/>
        </w:rPr>
        <w:t xml:space="preserve">- </w:t>
      </w:r>
      <w:r w:rsidRPr="00716F54">
        <w:rPr>
          <w:rFonts w:ascii="Times New Roman" w:hAnsi="Times New Roman" w:cs="Times New Roman"/>
          <w:b/>
          <w:bCs/>
          <w:sz w:val="22"/>
          <w:szCs w:val="22"/>
          <w:u w:val="single"/>
        </w:rPr>
        <w:t>NON-TENURED CTC</w:t>
      </w:r>
      <w:r w:rsidRPr="00945075">
        <w:rPr>
          <w:rFonts w:ascii="Times New Roman" w:hAnsi="Times New Roman" w:cs="Times New Roman"/>
          <w:b/>
          <w:bCs/>
          <w:sz w:val="22"/>
          <w:szCs w:val="22"/>
        </w:rPr>
        <w:t xml:space="preserve">: </w:t>
      </w:r>
    </w:p>
    <w:p w:rsidRPr="00945075" w:rsidR="00112513" w:rsidP="0055235E" w:rsidRDefault="00112513" w14:paraId="5BEF2A58" w14:textId="2E7BE927">
      <w:pPr>
        <w:spacing w:line="240" w:lineRule="auto"/>
        <w:rPr>
          <w:rFonts w:ascii="Times New Roman" w:hAnsi="Times New Roman" w:cs="Times New Roman"/>
          <w:sz w:val="22"/>
          <w:szCs w:val="22"/>
        </w:rPr>
      </w:pPr>
      <w:r w:rsidRPr="00945075">
        <w:rPr>
          <w:rFonts w:ascii="Times New Roman" w:hAnsi="Times New Roman" w:cs="Times New Roman"/>
          <w:b/>
          <w:bCs/>
          <w:sz w:val="22"/>
          <w:szCs w:val="22"/>
        </w:rPr>
        <w:t xml:space="preserve">Unexpired term: </w:t>
      </w:r>
      <w:r w:rsidRPr="00945075">
        <w:rPr>
          <w:rFonts w:ascii="Times New Roman" w:hAnsi="Times New Roman" w:cs="Times New Roman"/>
          <w:sz w:val="22"/>
          <w:szCs w:val="22"/>
        </w:rPr>
        <w:t xml:space="preserve">Jan. 1, </w:t>
      </w:r>
      <w:r w:rsidRPr="00945075" w:rsidR="00BE4A3C">
        <w:rPr>
          <w:rFonts w:ascii="Times New Roman" w:hAnsi="Times New Roman" w:cs="Times New Roman"/>
          <w:sz w:val="22"/>
          <w:szCs w:val="22"/>
        </w:rPr>
        <w:t>2020,</w:t>
      </w:r>
      <w:r w:rsidRPr="00945075">
        <w:rPr>
          <w:rFonts w:ascii="Times New Roman" w:hAnsi="Times New Roman" w:cs="Times New Roman"/>
          <w:sz w:val="22"/>
          <w:szCs w:val="22"/>
        </w:rPr>
        <w:t xml:space="preserve"> to Dec. 31, 2023 </w:t>
      </w:r>
    </w:p>
    <w:p w:rsidR="00112513" w:rsidP="0055235E" w:rsidRDefault="00716F54" w14:paraId="1484675C" w14:textId="04E64FFA">
      <w:pPr>
        <w:spacing w:line="240" w:lineRule="auto"/>
        <w:rPr>
          <w:rFonts w:ascii="Times New Roman" w:hAnsi="Times New Roman" w:cs="Times New Roman"/>
          <w:sz w:val="22"/>
          <w:szCs w:val="22"/>
        </w:rPr>
      </w:pPr>
      <w:r>
        <w:rPr>
          <w:rFonts w:ascii="Times New Roman" w:hAnsi="Times New Roman" w:cs="Times New Roman"/>
          <w:b/>
          <w:bCs/>
          <w:sz w:val="22"/>
          <w:szCs w:val="22"/>
        </w:rPr>
        <w:t>F</w:t>
      </w:r>
      <w:r w:rsidRPr="00716F54" w:rsidR="00D54E8F">
        <w:rPr>
          <w:rFonts w:ascii="Times New Roman" w:hAnsi="Times New Roman" w:cs="Times New Roman"/>
          <w:b/>
          <w:bCs/>
          <w:sz w:val="22"/>
          <w:szCs w:val="22"/>
        </w:rPr>
        <w:t xml:space="preserve">ormer </w:t>
      </w:r>
      <w:r w:rsidRPr="00716F54" w:rsidR="00D54E8F">
        <w:rPr>
          <w:rFonts w:ascii="Times New Roman" w:hAnsi="Times New Roman" w:cs="Times New Roman"/>
          <w:b/>
          <w:bCs/>
          <w:sz w:val="22"/>
          <w:szCs w:val="22"/>
          <w:u w:val="single"/>
        </w:rPr>
        <w:t>non-tenured</w:t>
      </w:r>
      <w:r w:rsidRPr="00716F54" w:rsidR="00D54E8F">
        <w:rPr>
          <w:rFonts w:ascii="Times New Roman" w:hAnsi="Times New Roman" w:cs="Times New Roman"/>
          <w:b/>
          <w:bCs/>
          <w:sz w:val="22"/>
          <w:szCs w:val="22"/>
        </w:rPr>
        <w:t xml:space="preserve"> CTC</w:t>
      </w:r>
      <w:r w:rsidRPr="00945075" w:rsidR="00D54E8F">
        <w:rPr>
          <w:rFonts w:ascii="Times New Roman" w:hAnsi="Times New Roman" w:cs="Times New Roman"/>
          <w:sz w:val="22"/>
          <w:szCs w:val="22"/>
        </w:rPr>
        <w:t xml:space="preserve"> </w:t>
      </w:r>
      <w:r w:rsidRPr="00716F54" w:rsidR="00D54E8F">
        <w:rPr>
          <w:rFonts w:ascii="Times New Roman" w:hAnsi="Times New Roman" w:cs="Times New Roman"/>
          <w:b/>
          <w:bCs/>
          <w:sz w:val="22"/>
          <w:szCs w:val="22"/>
        </w:rPr>
        <w:t>r</w:t>
      </w:r>
      <w:r w:rsidRPr="00716F54">
        <w:rPr>
          <w:rFonts w:ascii="Times New Roman" w:hAnsi="Times New Roman" w:cs="Times New Roman"/>
          <w:b/>
          <w:bCs/>
          <w:sz w:val="22"/>
          <w:szCs w:val="22"/>
        </w:rPr>
        <w:t>es</w:t>
      </w:r>
      <w:r w:rsidRPr="00716F54" w:rsidR="00D54E8F">
        <w:rPr>
          <w:rFonts w:ascii="Times New Roman" w:hAnsi="Times New Roman" w:cs="Times New Roman"/>
          <w:b/>
          <w:bCs/>
          <w:sz w:val="22"/>
          <w:szCs w:val="22"/>
        </w:rPr>
        <w:t>igns</w:t>
      </w:r>
      <w:r w:rsidRPr="00945075" w:rsidR="00D54E8F">
        <w:rPr>
          <w:rFonts w:ascii="Times New Roman" w:hAnsi="Times New Roman" w:cs="Times New Roman"/>
          <w:sz w:val="22"/>
          <w:szCs w:val="22"/>
        </w:rPr>
        <w:t>: Sept. 30, 2021</w:t>
      </w:r>
    </w:p>
    <w:p w:rsidR="00954ADD" w:rsidP="0055235E" w:rsidRDefault="00B6403F" w14:paraId="0F44FA44" w14:textId="7E4528B9">
      <w:pPr>
        <w:spacing w:line="240" w:lineRule="auto"/>
        <w:rPr>
          <w:rFonts w:ascii="Times New Roman" w:hAnsi="Times New Roman" w:cs="Times New Roman"/>
          <w:sz w:val="22"/>
          <w:szCs w:val="22"/>
        </w:rPr>
      </w:pPr>
      <w:r w:rsidRPr="00D54E8F">
        <w:rPr>
          <w:rFonts w:ascii="Times New Roman" w:hAnsi="Times New Roman" w:cs="Times New Roman"/>
          <w:b/>
          <w:bCs/>
          <w:sz w:val="22"/>
          <w:szCs w:val="22"/>
        </w:rPr>
        <w:t>New CTC appointed</w:t>
      </w:r>
      <w:r>
        <w:rPr>
          <w:rFonts w:ascii="Times New Roman" w:hAnsi="Times New Roman" w:cs="Times New Roman"/>
          <w:b/>
          <w:bCs/>
          <w:sz w:val="22"/>
          <w:szCs w:val="22"/>
        </w:rPr>
        <w:t>:</w:t>
      </w:r>
      <w:r w:rsidRPr="00945075" w:rsidR="00945075">
        <w:rPr>
          <w:rFonts w:ascii="Times New Roman" w:hAnsi="Times New Roman" w:cs="Times New Roman"/>
          <w:sz w:val="22"/>
          <w:szCs w:val="22"/>
        </w:rPr>
        <w:t xml:space="preserve"> Oct. 1</w:t>
      </w:r>
      <w:r w:rsidRPr="00945075" w:rsidR="00BE4A3C">
        <w:rPr>
          <w:rFonts w:ascii="Times New Roman" w:hAnsi="Times New Roman" w:cs="Times New Roman"/>
          <w:sz w:val="22"/>
          <w:szCs w:val="22"/>
        </w:rPr>
        <w:t>, 2021</w:t>
      </w:r>
      <w:r w:rsidRPr="00945075" w:rsidR="00945075">
        <w:rPr>
          <w:rFonts w:ascii="Times New Roman" w:hAnsi="Times New Roman" w:cs="Times New Roman"/>
          <w:sz w:val="22"/>
          <w:szCs w:val="22"/>
        </w:rPr>
        <w:t xml:space="preserve"> </w:t>
      </w:r>
    </w:p>
    <w:p w:rsidRPr="00945075" w:rsidR="00945075" w:rsidP="0055235E" w:rsidRDefault="00945075" w14:paraId="607440E0" w14:textId="22264E3E">
      <w:pPr>
        <w:spacing w:line="240" w:lineRule="auto"/>
        <w:rPr>
          <w:rFonts w:ascii="Times New Roman" w:hAnsi="Times New Roman" w:cs="Times New Roman"/>
          <w:sz w:val="22"/>
          <w:szCs w:val="22"/>
        </w:rPr>
      </w:pPr>
      <w:r w:rsidRPr="00954ADD">
        <w:rPr>
          <w:rFonts w:ascii="Times New Roman" w:hAnsi="Times New Roman" w:cs="Times New Roman"/>
          <w:b/>
          <w:bCs/>
          <w:sz w:val="22"/>
          <w:szCs w:val="22"/>
        </w:rPr>
        <w:t>Unexpired term for new CTC</w:t>
      </w:r>
      <w:r w:rsidRPr="00945075">
        <w:rPr>
          <w:rFonts w:ascii="Times New Roman" w:hAnsi="Times New Roman" w:cs="Times New Roman"/>
          <w:sz w:val="22"/>
          <w:szCs w:val="22"/>
        </w:rPr>
        <w:t>: Oct. 1</w:t>
      </w:r>
      <w:r w:rsidRPr="00945075" w:rsidR="00BE4A3C">
        <w:rPr>
          <w:rFonts w:ascii="Times New Roman" w:hAnsi="Times New Roman" w:cs="Times New Roman"/>
          <w:sz w:val="22"/>
          <w:szCs w:val="22"/>
        </w:rPr>
        <w:t>, 2021,</w:t>
      </w:r>
      <w:r w:rsidRPr="00945075">
        <w:rPr>
          <w:rFonts w:ascii="Times New Roman" w:hAnsi="Times New Roman" w:cs="Times New Roman"/>
          <w:sz w:val="22"/>
          <w:szCs w:val="22"/>
        </w:rPr>
        <w:t xml:space="preserve"> to</w:t>
      </w:r>
      <w:r w:rsidR="00954ADD">
        <w:rPr>
          <w:rFonts w:ascii="Times New Roman" w:hAnsi="Times New Roman" w:cs="Times New Roman"/>
          <w:sz w:val="22"/>
          <w:szCs w:val="22"/>
        </w:rPr>
        <w:t xml:space="preserve"> </w:t>
      </w:r>
      <w:r w:rsidRPr="00945075">
        <w:rPr>
          <w:rFonts w:ascii="Times New Roman" w:hAnsi="Times New Roman" w:cs="Times New Roman"/>
          <w:sz w:val="22"/>
          <w:szCs w:val="22"/>
        </w:rPr>
        <w:t xml:space="preserve">Dec. 31, 2021 </w:t>
      </w:r>
    </w:p>
    <w:p w:rsidR="002B55FD" w:rsidP="002B55FD" w:rsidRDefault="00945075" w14:paraId="7EE43A39" w14:textId="77777777">
      <w:pPr>
        <w:jc w:val="center"/>
        <w:rPr>
          <w:rFonts w:ascii="Times New Roman" w:hAnsi="Times New Roman" w:cs="Times New Roman"/>
          <w:sz w:val="22"/>
          <w:szCs w:val="22"/>
        </w:rPr>
        <w:sectPr w:rsidR="002B55FD" w:rsidSect="0055235E">
          <w:type w:val="continuous"/>
          <w:pgSz w:w="12240" w:h="15840" w:orient="portrait"/>
          <w:pgMar w:top="1440" w:right="1440" w:bottom="1440" w:left="1440" w:header="720" w:footer="720" w:gutter="0"/>
          <w:cols w:space="720" w:num="2"/>
          <w:docGrid w:linePitch="360"/>
        </w:sectPr>
      </w:pPr>
      <w:r w:rsidRPr="00954ADD">
        <w:rPr>
          <w:rFonts w:ascii="Times New Roman" w:hAnsi="Times New Roman" w:cs="Times New Roman"/>
          <w:b/>
          <w:bCs/>
          <w:sz w:val="22"/>
          <w:szCs w:val="22"/>
        </w:rPr>
        <w:t>First full term</w:t>
      </w:r>
      <w:r w:rsidRPr="00945075">
        <w:rPr>
          <w:rFonts w:ascii="Times New Roman" w:hAnsi="Times New Roman" w:cs="Times New Roman"/>
          <w:sz w:val="22"/>
          <w:szCs w:val="22"/>
        </w:rPr>
        <w:t xml:space="preserve">: Jan. 1, </w:t>
      </w:r>
      <w:r w:rsidRPr="00945075" w:rsidR="00954ADD">
        <w:rPr>
          <w:rFonts w:ascii="Times New Roman" w:hAnsi="Times New Roman" w:cs="Times New Roman"/>
          <w:sz w:val="22"/>
          <w:szCs w:val="22"/>
        </w:rPr>
        <w:t>202</w:t>
      </w:r>
      <w:r w:rsidR="00954ADD">
        <w:rPr>
          <w:rFonts w:ascii="Times New Roman" w:hAnsi="Times New Roman" w:cs="Times New Roman"/>
          <w:sz w:val="22"/>
          <w:szCs w:val="22"/>
        </w:rPr>
        <w:t>4</w:t>
      </w:r>
      <w:r w:rsidRPr="00945075" w:rsidR="00954ADD">
        <w:rPr>
          <w:rFonts w:ascii="Times New Roman" w:hAnsi="Times New Roman" w:cs="Times New Roman"/>
          <w:sz w:val="22"/>
          <w:szCs w:val="22"/>
        </w:rPr>
        <w:t>,</w:t>
      </w:r>
      <w:r w:rsidRPr="00945075">
        <w:rPr>
          <w:rFonts w:ascii="Times New Roman" w:hAnsi="Times New Roman" w:cs="Times New Roman"/>
          <w:sz w:val="22"/>
          <w:szCs w:val="22"/>
        </w:rPr>
        <w:t xml:space="preserve"> to Dec. 31, </w:t>
      </w:r>
      <w:r w:rsidRPr="00945075" w:rsidR="00BE4A3C">
        <w:rPr>
          <w:rFonts w:ascii="Times New Roman" w:hAnsi="Times New Roman" w:cs="Times New Roman"/>
          <w:sz w:val="22"/>
          <w:szCs w:val="22"/>
        </w:rPr>
        <w:t>202</w:t>
      </w:r>
      <w:r w:rsidR="00BE4A3C">
        <w:rPr>
          <w:rFonts w:ascii="Times New Roman" w:hAnsi="Times New Roman" w:cs="Times New Roman"/>
          <w:sz w:val="22"/>
          <w:szCs w:val="22"/>
        </w:rPr>
        <w:t>7.</w:t>
      </w:r>
      <w:r w:rsidRPr="00945075">
        <w:rPr>
          <w:rFonts w:ascii="Times New Roman" w:hAnsi="Times New Roman" w:cs="Times New Roman"/>
          <w:sz w:val="22"/>
          <w:szCs w:val="22"/>
        </w:rPr>
        <w:t xml:space="preserve"> </w:t>
      </w:r>
    </w:p>
    <w:p w:rsidR="002B55FD" w:rsidP="002B55FD" w:rsidRDefault="002B55FD" w14:paraId="66865476" w14:textId="77777777">
      <w:pPr>
        <w:jc w:val="center"/>
        <w:rPr>
          <w:rFonts w:ascii="Times New Roman" w:hAnsi="Times New Roman" w:cs="Times New Roman"/>
          <w:b/>
          <w:bCs/>
          <w:sz w:val="18"/>
          <w:szCs w:val="18"/>
        </w:rPr>
      </w:pPr>
    </w:p>
    <w:p w:rsidRPr="003322B7" w:rsidR="003322B7" w:rsidP="003322B7" w:rsidRDefault="003322B7" w14:paraId="7545EDC4"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Tenure - Who gets it &amp; how?</w:t>
      </w:r>
    </w:p>
    <w:tbl>
      <w:tblPr>
        <w:tblStyle w:val="TableGrid"/>
        <w:tblW w:w="0" w:type="auto"/>
        <w:tblLook w:val="04A0" w:firstRow="1" w:lastRow="0" w:firstColumn="1" w:lastColumn="0" w:noHBand="0" w:noVBand="1"/>
      </w:tblPr>
      <w:tblGrid>
        <w:gridCol w:w="3116"/>
        <w:gridCol w:w="3117"/>
        <w:gridCol w:w="3117"/>
      </w:tblGrid>
      <w:tr w:rsidRPr="003322B7" w:rsidR="003322B7" w:rsidTr="00426D0B" w14:paraId="0F08B79B" w14:textId="77777777">
        <w:tc>
          <w:tcPr>
            <w:tcW w:w="3116" w:type="dxa"/>
          </w:tcPr>
          <w:p w:rsidRPr="003322B7" w:rsidR="003322B7" w:rsidP="00426D0B" w:rsidRDefault="003322B7" w14:paraId="16BF6766" w14:textId="77777777">
            <w:pPr>
              <w:jc w:val="center"/>
              <w:rPr>
                <w:rFonts w:ascii="Times New Roman" w:hAnsi="Times New Roman" w:cs="Times New Roman"/>
                <w:sz w:val="22"/>
                <w:szCs w:val="22"/>
              </w:rPr>
            </w:pPr>
            <w:r w:rsidRPr="003322B7">
              <w:rPr>
                <w:rFonts w:ascii="Times New Roman" w:hAnsi="Times New Roman" w:cs="Times New Roman"/>
                <w:sz w:val="22"/>
                <w:szCs w:val="22"/>
              </w:rPr>
              <w:t>Position:</w:t>
            </w:r>
          </w:p>
        </w:tc>
        <w:tc>
          <w:tcPr>
            <w:tcW w:w="3117" w:type="dxa"/>
          </w:tcPr>
          <w:p w:rsidRPr="003322B7" w:rsidR="003322B7" w:rsidP="00426D0B" w:rsidRDefault="003322B7" w14:paraId="47EE7CCF" w14:textId="77777777">
            <w:pPr>
              <w:jc w:val="center"/>
              <w:rPr>
                <w:rFonts w:ascii="Times New Roman" w:hAnsi="Times New Roman" w:cs="Times New Roman"/>
                <w:sz w:val="22"/>
                <w:szCs w:val="22"/>
              </w:rPr>
            </w:pPr>
            <w:r w:rsidRPr="003322B7">
              <w:rPr>
                <w:rFonts w:ascii="Times New Roman" w:hAnsi="Times New Roman" w:cs="Times New Roman"/>
                <w:sz w:val="22"/>
                <w:szCs w:val="22"/>
              </w:rPr>
              <w:t>Tenure Requirements:</w:t>
            </w:r>
          </w:p>
        </w:tc>
        <w:tc>
          <w:tcPr>
            <w:tcW w:w="3117" w:type="dxa"/>
          </w:tcPr>
          <w:p w:rsidRPr="003322B7" w:rsidR="003322B7" w:rsidP="00426D0B" w:rsidRDefault="003322B7" w14:paraId="2336F95A" w14:textId="77777777">
            <w:pPr>
              <w:jc w:val="center"/>
              <w:rPr>
                <w:rFonts w:ascii="Times New Roman" w:hAnsi="Times New Roman" w:cs="Times New Roman"/>
                <w:sz w:val="22"/>
                <w:szCs w:val="22"/>
              </w:rPr>
            </w:pPr>
            <w:r w:rsidRPr="003322B7">
              <w:rPr>
                <w:rFonts w:ascii="Times New Roman" w:hAnsi="Times New Roman" w:cs="Times New Roman"/>
                <w:sz w:val="22"/>
                <w:szCs w:val="22"/>
              </w:rPr>
              <w:t>Statute:</w:t>
            </w:r>
          </w:p>
        </w:tc>
      </w:tr>
      <w:tr w:rsidRPr="003322B7" w:rsidR="003322B7" w:rsidTr="00426D0B" w14:paraId="1AE6D065" w14:textId="77777777">
        <w:tc>
          <w:tcPr>
            <w:tcW w:w="3116" w:type="dxa"/>
          </w:tcPr>
          <w:p w:rsidRPr="003322B7" w:rsidR="003322B7" w:rsidP="00426D0B" w:rsidRDefault="003322B7" w14:paraId="5C787AD7" w14:textId="77777777">
            <w:pPr>
              <w:jc w:val="center"/>
              <w:rPr>
                <w:rFonts w:ascii="Times New Roman" w:hAnsi="Times New Roman" w:cs="Times New Roman"/>
                <w:sz w:val="22"/>
                <w:szCs w:val="22"/>
              </w:rPr>
            </w:pPr>
            <w:r w:rsidRPr="003322B7">
              <w:rPr>
                <w:rFonts w:ascii="Times New Roman" w:hAnsi="Times New Roman" w:cs="Times New Roman"/>
                <w:b/>
                <w:bCs/>
                <w:sz w:val="22"/>
                <w:szCs w:val="22"/>
              </w:rPr>
              <w:t>Chief County Finance Officer (CCFO)</w:t>
            </w:r>
          </w:p>
        </w:tc>
        <w:tc>
          <w:tcPr>
            <w:tcW w:w="3117" w:type="dxa"/>
          </w:tcPr>
          <w:p w:rsidRPr="003322B7" w:rsidR="003322B7" w:rsidP="00426D0B" w:rsidRDefault="003322B7" w14:paraId="150D7987" w14:textId="77777777">
            <w:pPr>
              <w:jc w:val="center"/>
              <w:rPr>
                <w:rFonts w:ascii="Times New Roman" w:hAnsi="Times New Roman" w:cs="Times New Roman"/>
                <w:sz w:val="22"/>
                <w:szCs w:val="22"/>
              </w:rPr>
            </w:pPr>
            <w:r w:rsidRPr="003322B7">
              <w:rPr>
                <w:rFonts w:ascii="Times New Roman" w:hAnsi="Times New Roman" w:cs="Times New Roman"/>
                <w:sz w:val="22"/>
                <w:szCs w:val="22"/>
              </w:rPr>
              <w:t>Does not receive tenure</w:t>
            </w:r>
          </w:p>
        </w:tc>
        <w:tc>
          <w:tcPr>
            <w:tcW w:w="3117" w:type="dxa"/>
          </w:tcPr>
          <w:p w:rsidRPr="003322B7" w:rsidR="003322B7" w:rsidP="00426D0B" w:rsidRDefault="003322B7" w14:paraId="40FBE757" w14:textId="77777777">
            <w:pPr>
              <w:jc w:val="center"/>
              <w:rPr>
                <w:rFonts w:ascii="Times New Roman" w:hAnsi="Times New Roman" w:cs="Times New Roman"/>
                <w:sz w:val="22"/>
                <w:szCs w:val="22"/>
              </w:rPr>
            </w:pPr>
            <w:r w:rsidRPr="003322B7">
              <w:rPr>
                <w:rFonts w:ascii="Times New Roman" w:hAnsi="Times New Roman" w:cs="Times New Roman"/>
                <w:sz w:val="22"/>
                <w:szCs w:val="22"/>
              </w:rPr>
              <w:t xml:space="preserve">None </w:t>
            </w:r>
          </w:p>
        </w:tc>
      </w:tr>
      <w:tr w:rsidRPr="003322B7" w:rsidR="003322B7" w:rsidTr="00426D0B" w14:paraId="64B80B89" w14:textId="77777777">
        <w:tc>
          <w:tcPr>
            <w:tcW w:w="3116" w:type="dxa"/>
          </w:tcPr>
          <w:p w:rsidRPr="003322B7" w:rsidR="003322B7" w:rsidP="00426D0B" w:rsidRDefault="003322B7" w14:paraId="23D579BA"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Chief Municipal</w:t>
            </w:r>
          </w:p>
          <w:p w:rsidRPr="003322B7" w:rsidR="003322B7" w:rsidP="00426D0B" w:rsidRDefault="003322B7" w14:paraId="4FAB8F8A"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Finance Officer</w:t>
            </w:r>
          </w:p>
          <w:p w:rsidRPr="003322B7" w:rsidR="003322B7" w:rsidP="00426D0B" w:rsidRDefault="003322B7" w14:paraId="03AE791A"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(CMFO)</w:t>
            </w:r>
          </w:p>
          <w:p w:rsidRPr="003322B7" w:rsidR="003322B7" w:rsidP="00426D0B" w:rsidRDefault="003322B7" w14:paraId="5768975C" w14:textId="77777777">
            <w:pPr>
              <w:jc w:val="center"/>
              <w:rPr>
                <w:rFonts w:ascii="Times New Roman" w:hAnsi="Times New Roman" w:cs="Times New Roman"/>
                <w:b/>
                <w:bCs/>
                <w:sz w:val="22"/>
                <w:szCs w:val="22"/>
              </w:rPr>
            </w:pPr>
          </w:p>
        </w:tc>
        <w:tc>
          <w:tcPr>
            <w:tcW w:w="3117" w:type="dxa"/>
          </w:tcPr>
          <w:p w:rsidRPr="003322B7" w:rsidR="003322B7" w:rsidP="00426D0B" w:rsidRDefault="003322B7" w14:paraId="6283981C" w14:textId="77777777">
            <w:pPr>
              <w:jc w:val="center"/>
              <w:rPr>
                <w:rFonts w:ascii="Times New Roman" w:hAnsi="Times New Roman" w:cs="Times New Roman"/>
                <w:sz w:val="22"/>
                <w:szCs w:val="22"/>
              </w:rPr>
            </w:pPr>
            <w:r w:rsidRPr="003322B7">
              <w:rPr>
                <w:rFonts w:ascii="Times New Roman" w:hAnsi="Times New Roman" w:cs="Times New Roman"/>
                <w:sz w:val="22"/>
                <w:szCs w:val="22"/>
              </w:rPr>
              <w:t xml:space="preserve">Complete a full 4-year term. Can be an unexpired term </w:t>
            </w:r>
            <w:r w:rsidRPr="003322B7">
              <w:rPr>
                <w:rFonts w:ascii="Times New Roman" w:hAnsi="Times New Roman" w:cs="Times New Roman"/>
                <w:b/>
                <w:bCs/>
                <w:sz w:val="22"/>
                <w:szCs w:val="22"/>
              </w:rPr>
              <w:t xml:space="preserve">only </w:t>
            </w:r>
            <w:r w:rsidRPr="003322B7">
              <w:rPr>
                <w:rFonts w:ascii="Times New Roman" w:hAnsi="Times New Roman" w:cs="Times New Roman"/>
                <w:sz w:val="22"/>
                <w:szCs w:val="22"/>
              </w:rPr>
              <w:t xml:space="preserve">if the CMFO is appointed in the first year of the term. </w:t>
            </w:r>
            <w:r w:rsidRPr="003322B7">
              <w:rPr>
                <w:rFonts w:ascii="Times New Roman" w:hAnsi="Times New Roman" w:cs="Times New Roman"/>
                <w:b/>
                <w:bCs/>
                <w:sz w:val="22"/>
                <w:szCs w:val="22"/>
              </w:rPr>
              <w:t xml:space="preserve">Must </w:t>
            </w:r>
            <w:r w:rsidRPr="003322B7">
              <w:rPr>
                <w:rFonts w:ascii="Times New Roman" w:hAnsi="Times New Roman" w:cs="Times New Roman"/>
                <w:sz w:val="22"/>
                <w:szCs w:val="22"/>
              </w:rPr>
              <w:t>file notice with the-</w:t>
            </w:r>
          </w:p>
          <w:p w:rsidRPr="003322B7" w:rsidR="003322B7" w:rsidP="00426D0B" w:rsidRDefault="003322B7" w14:paraId="6D6F5564" w14:textId="77777777">
            <w:pPr>
              <w:jc w:val="center"/>
              <w:rPr>
                <w:rFonts w:ascii="Times New Roman" w:hAnsi="Times New Roman" w:cs="Times New Roman"/>
                <w:sz w:val="22"/>
                <w:szCs w:val="22"/>
              </w:rPr>
            </w:pPr>
            <w:r w:rsidRPr="003322B7">
              <w:rPr>
                <w:rFonts w:ascii="Times New Roman" w:hAnsi="Times New Roman" w:cs="Times New Roman"/>
                <w:sz w:val="22"/>
                <w:szCs w:val="22"/>
              </w:rPr>
              <w:t>municipal clerk &amp; DLGS once reappointed.</w:t>
            </w:r>
          </w:p>
        </w:tc>
        <w:tc>
          <w:tcPr>
            <w:tcW w:w="3117" w:type="dxa"/>
          </w:tcPr>
          <w:p w:rsidRPr="003322B7" w:rsidR="003322B7" w:rsidP="00426D0B" w:rsidRDefault="003322B7" w14:paraId="632BDAC2" w14:textId="77777777">
            <w:pPr>
              <w:jc w:val="center"/>
              <w:rPr>
                <w:rFonts w:ascii="Times New Roman" w:hAnsi="Times New Roman" w:cs="Times New Roman"/>
                <w:sz w:val="22"/>
                <w:szCs w:val="22"/>
              </w:rPr>
            </w:pPr>
            <w:r w:rsidRPr="003322B7">
              <w:rPr>
                <w:rFonts w:ascii="Times New Roman" w:hAnsi="Times New Roman" w:cs="Times New Roman"/>
                <w:sz w:val="22"/>
                <w:szCs w:val="22"/>
                <w:u w:val="thick"/>
              </w:rPr>
              <w:t>N.J.S.A.</w:t>
            </w:r>
          </w:p>
          <w:p w:rsidRPr="003322B7" w:rsidR="003322B7" w:rsidP="00426D0B" w:rsidRDefault="003322B7" w14:paraId="24742104"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40A:9-149.8</w:t>
            </w:r>
          </w:p>
          <w:p w:rsidRPr="003322B7" w:rsidR="003322B7" w:rsidP="00426D0B" w:rsidRDefault="003322B7" w14:paraId="16235672" w14:textId="77777777">
            <w:pPr>
              <w:jc w:val="center"/>
              <w:rPr>
                <w:rFonts w:ascii="Times New Roman" w:hAnsi="Times New Roman" w:cs="Times New Roman"/>
                <w:sz w:val="22"/>
                <w:szCs w:val="22"/>
              </w:rPr>
            </w:pPr>
          </w:p>
        </w:tc>
      </w:tr>
      <w:tr w:rsidRPr="003322B7" w:rsidR="003322B7" w:rsidTr="00426D0B" w14:paraId="1ADF7E17" w14:textId="77777777">
        <w:tc>
          <w:tcPr>
            <w:tcW w:w="3116" w:type="dxa"/>
          </w:tcPr>
          <w:p w:rsidRPr="003322B7" w:rsidR="003322B7" w:rsidP="00426D0B" w:rsidRDefault="003322B7" w14:paraId="039F627C"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Certified Tax Collector</w:t>
            </w:r>
          </w:p>
        </w:tc>
        <w:tc>
          <w:tcPr>
            <w:tcW w:w="3117" w:type="dxa"/>
          </w:tcPr>
          <w:p w:rsidRPr="003322B7" w:rsidR="003322B7" w:rsidP="00426D0B" w:rsidRDefault="003322B7" w14:paraId="1491EF1D" w14:textId="77777777">
            <w:pPr>
              <w:jc w:val="center"/>
              <w:rPr>
                <w:rFonts w:ascii="Times New Roman" w:hAnsi="Times New Roman" w:cs="Times New Roman"/>
                <w:sz w:val="22"/>
                <w:szCs w:val="22"/>
              </w:rPr>
            </w:pPr>
            <w:r w:rsidRPr="003322B7">
              <w:rPr>
                <w:rFonts w:ascii="Times New Roman" w:hAnsi="Times New Roman" w:cs="Times New Roman"/>
                <w:sz w:val="22"/>
                <w:szCs w:val="22"/>
              </w:rPr>
              <w:t>Complete full 4-year term &amp; be reappointed</w:t>
            </w:r>
          </w:p>
        </w:tc>
        <w:tc>
          <w:tcPr>
            <w:tcW w:w="3117" w:type="dxa"/>
          </w:tcPr>
          <w:p w:rsidRPr="003322B7" w:rsidR="003322B7" w:rsidP="00426D0B" w:rsidRDefault="003322B7" w14:paraId="3D8EEAA0" w14:textId="77777777">
            <w:pPr>
              <w:jc w:val="center"/>
              <w:rPr>
                <w:rFonts w:ascii="Times New Roman" w:hAnsi="Times New Roman" w:cs="Times New Roman"/>
                <w:sz w:val="22"/>
                <w:szCs w:val="22"/>
              </w:rPr>
            </w:pPr>
            <w:r w:rsidRPr="003322B7">
              <w:rPr>
                <w:rFonts w:ascii="Times New Roman" w:hAnsi="Times New Roman" w:cs="Times New Roman"/>
                <w:sz w:val="22"/>
                <w:szCs w:val="22"/>
                <w:u w:val="thick"/>
              </w:rPr>
              <w:t>''</w:t>
            </w:r>
            <w:proofErr w:type="gramStart"/>
            <w:r w:rsidRPr="003322B7">
              <w:rPr>
                <w:rFonts w:ascii="Times New Roman" w:hAnsi="Times New Roman" w:cs="Times New Roman"/>
                <w:sz w:val="22"/>
                <w:szCs w:val="22"/>
                <w:u w:val="thick"/>
              </w:rPr>
              <w:t>N.JS.A.</w:t>
            </w:r>
            <w:proofErr w:type="gramEnd"/>
          </w:p>
          <w:p w:rsidRPr="003322B7" w:rsidR="003322B7" w:rsidP="00426D0B" w:rsidRDefault="003322B7" w14:paraId="2ECBD3B8" w14:textId="77777777">
            <w:pPr>
              <w:jc w:val="center"/>
              <w:rPr>
                <w:rFonts w:ascii="Times New Roman" w:hAnsi="Times New Roman" w:cs="Times New Roman"/>
                <w:b/>
                <w:bCs/>
                <w:sz w:val="22"/>
                <w:szCs w:val="22"/>
              </w:rPr>
            </w:pPr>
            <w:r w:rsidRPr="003322B7">
              <w:rPr>
                <w:rFonts w:ascii="Times New Roman" w:hAnsi="Times New Roman" w:cs="Times New Roman"/>
                <w:b/>
                <w:bCs/>
                <w:sz w:val="22"/>
                <w:szCs w:val="22"/>
              </w:rPr>
              <w:t>40A:9-145</w:t>
            </w:r>
          </w:p>
          <w:p w:rsidRPr="003322B7" w:rsidR="003322B7" w:rsidP="00426D0B" w:rsidRDefault="003322B7" w14:paraId="5C85FA48" w14:textId="77777777">
            <w:pPr>
              <w:jc w:val="center"/>
              <w:rPr>
                <w:rFonts w:ascii="Times New Roman" w:hAnsi="Times New Roman" w:cs="Times New Roman"/>
                <w:sz w:val="22"/>
                <w:szCs w:val="22"/>
              </w:rPr>
            </w:pPr>
          </w:p>
        </w:tc>
      </w:tr>
    </w:tbl>
    <w:p w:rsidR="002B55FD" w:rsidP="0055235E" w:rsidRDefault="002B55FD" w14:paraId="149A9CD6" w14:textId="77777777">
      <w:pPr>
        <w:spacing w:line="240" w:lineRule="auto"/>
        <w:rPr>
          <w:rFonts w:ascii="Times New Roman" w:hAnsi="Times New Roman" w:cs="Times New Roman"/>
          <w:sz w:val="22"/>
          <w:szCs w:val="22"/>
        </w:rPr>
        <w:sectPr w:rsidR="002B55FD" w:rsidSect="002B55FD">
          <w:type w:val="continuous"/>
          <w:pgSz w:w="12240" w:h="15840" w:orient="portrait"/>
          <w:pgMar w:top="1440" w:right="1440" w:bottom="1440" w:left="1440" w:header="720" w:footer="720" w:gutter="0"/>
          <w:cols w:space="720"/>
          <w:docGrid w:linePitch="360"/>
        </w:sectPr>
      </w:pPr>
    </w:p>
    <w:p w:rsidR="00DA5536" w:rsidP="0055235E" w:rsidRDefault="00DA5536" w14:paraId="2C078E63" w14:textId="5BCFD531">
      <w:pPr>
        <w:spacing w:line="240" w:lineRule="auto"/>
        <w:rPr>
          <w:rFonts w:ascii="Times New Roman" w:hAnsi="Times New Roman" w:cs="Times New Roman"/>
          <w:sz w:val="22"/>
          <w:szCs w:val="22"/>
        </w:rPr>
      </w:pPr>
    </w:p>
    <w:p w:rsidRPr="00945075" w:rsidR="0055235E" w:rsidP="0055235E" w:rsidRDefault="0055235E" w14:paraId="57AC0622" w14:textId="77777777">
      <w:pPr>
        <w:spacing w:line="240" w:lineRule="auto"/>
        <w:rPr>
          <w:rFonts w:ascii="Times New Roman" w:hAnsi="Times New Roman" w:cs="Times New Roman"/>
          <w:sz w:val="22"/>
          <w:szCs w:val="22"/>
        </w:rPr>
      </w:pPr>
    </w:p>
    <w:sectPr w:rsidRPr="00945075" w:rsidR="0055235E" w:rsidSect="0055235E">
      <w:type w:val="continuous"/>
      <w:pgSz w:w="12240" w:h="15840" w:orient="portrait"/>
      <w:pgMar w:top="1440" w:right="1440" w:bottom="1440" w:left="1440" w:header="720" w:footer="720" w:gutter="0"/>
      <w:cols w:space="72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56E" w:rsidP="0048461B" w:rsidRDefault="0013356E" w14:paraId="36C59018" w14:textId="77777777">
      <w:pPr>
        <w:spacing w:after="0" w:line="240" w:lineRule="auto"/>
      </w:pPr>
      <w:r>
        <w:separator/>
      </w:r>
    </w:p>
  </w:endnote>
  <w:endnote w:type="continuationSeparator" w:id="0">
    <w:p w:rsidR="0013356E" w:rsidP="0048461B" w:rsidRDefault="0013356E" w14:paraId="2D561B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56E" w:rsidP="0048461B" w:rsidRDefault="0013356E" w14:paraId="09E599ED" w14:textId="77777777">
      <w:pPr>
        <w:spacing w:after="0" w:line="240" w:lineRule="auto"/>
      </w:pPr>
      <w:r>
        <w:separator/>
      </w:r>
    </w:p>
  </w:footnote>
  <w:footnote w:type="continuationSeparator" w:id="0">
    <w:p w:rsidR="0013356E" w:rsidP="0048461B" w:rsidRDefault="0013356E" w14:paraId="1491B7F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rsidR="001640A8" w:rsidRDefault="001640A8" w14:paraId="6FBD8ABF" w14:textId="77777777">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rsidR="0048461B" w:rsidRDefault="0048461B" w14:paraId="0FAD494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1297" w:hanging="825"/>
      </w:pPr>
      <w:rPr>
        <w:rFonts w:ascii="Times New Roman" w:hAnsi="Times New Roman" w:cs="Times New Roman"/>
        <w:b w:val="0"/>
        <w:bCs w:val="0"/>
        <w:i w:val="0"/>
        <w:iCs w:val="0"/>
        <w:spacing w:val="0"/>
        <w:w w:val="36"/>
        <w:sz w:val="22"/>
        <w:szCs w:val="22"/>
      </w:rPr>
    </w:lvl>
    <w:lvl w:ilvl="1">
      <w:numFmt w:val="bullet"/>
      <w:lvlText w:val="•"/>
      <w:lvlJc w:val="left"/>
      <w:pPr>
        <w:ind w:left="2286" w:hanging="825"/>
      </w:pPr>
    </w:lvl>
    <w:lvl w:ilvl="2">
      <w:numFmt w:val="bullet"/>
      <w:lvlText w:val="•"/>
      <w:lvlJc w:val="left"/>
      <w:pPr>
        <w:ind w:left="3272" w:hanging="825"/>
      </w:pPr>
    </w:lvl>
    <w:lvl w:ilvl="3">
      <w:numFmt w:val="bullet"/>
      <w:lvlText w:val="•"/>
      <w:lvlJc w:val="left"/>
      <w:pPr>
        <w:ind w:left="4258" w:hanging="825"/>
      </w:pPr>
    </w:lvl>
    <w:lvl w:ilvl="4">
      <w:numFmt w:val="bullet"/>
      <w:lvlText w:val="•"/>
      <w:lvlJc w:val="left"/>
      <w:pPr>
        <w:ind w:left="5244" w:hanging="825"/>
      </w:pPr>
    </w:lvl>
    <w:lvl w:ilvl="5">
      <w:numFmt w:val="bullet"/>
      <w:lvlText w:val="•"/>
      <w:lvlJc w:val="left"/>
      <w:pPr>
        <w:ind w:left="6230" w:hanging="825"/>
      </w:pPr>
    </w:lvl>
    <w:lvl w:ilvl="6">
      <w:numFmt w:val="bullet"/>
      <w:lvlText w:val="•"/>
      <w:lvlJc w:val="left"/>
      <w:pPr>
        <w:ind w:left="7216" w:hanging="825"/>
      </w:pPr>
    </w:lvl>
    <w:lvl w:ilvl="7">
      <w:numFmt w:val="bullet"/>
      <w:lvlText w:val="•"/>
      <w:lvlJc w:val="left"/>
      <w:pPr>
        <w:ind w:left="8202" w:hanging="825"/>
      </w:pPr>
    </w:lvl>
    <w:lvl w:ilvl="8">
      <w:numFmt w:val="bullet"/>
      <w:lvlText w:val="•"/>
      <w:lvlJc w:val="left"/>
      <w:pPr>
        <w:ind w:left="9188" w:hanging="825"/>
      </w:pPr>
    </w:lvl>
  </w:abstractNum>
  <w:abstractNum w:abstractNumId="1" w15:restartNumberingAfterBreak="0">
    <w:nsid w:val="00000403"/>
    <w:multiLevelType w:val="multilevel"/>
    <w:tmpl w:val="FFFFFFFF"/>
    <w:lvl w:ilvl="0">
      <w:numFmt w:val="bullet"/>
      <w:lvlText w:val="o"/>
      <w:lvlJc w:val="left"/>
      <w:pPr>
        <w:ind w:left="367" w:hanging="358"/>
      </w:pPr>
      <w:rPr>
        <w:rFonts w:ascii="Arial" w:hAnsi="Arial" w:cs="Arial"/>
        <w:spacing w:val="0"/>
        <w:w w:val="102"/>
      </w:rPr>
    </w:lvl>
    <w:lvl w:ilvl="1">
      <w:numFmt w:val="bullet"/>
      <w:lvlText w:val="•"/>
      <w:lvlJc w:val="left"/>
      <w:pPr>
        <w:ind w:left="636" w:hanging="358"/>
      </w:pPr>
    </w:lvl>
    <w:lvl w:ilvl="2">
      <w:numFmt w:val="bullet"/>
      <w:lvlText w:val="•"/>
      <w:lvlJc w:val="left"/>
      <w:pPr>
        <w:ind w:left="912" w:hanging="358"/>
      </w:pPr>
    </w:lvl>
    <w:lvl w:ilvl="3">
      <w:numFmt w:val="bullet"/>
      <w:lvlText w:val="•"/>
      <w:lvlJc w:val="left"/>
      <w:pPr>
        <w:ind w:left="1189" w:hanging="358"/>
      </w:pPr>
    </w:lvl>
    <w:lvl w:ilvl="4">
      <w:numFmt w:val="bullet"/>
      <w:lvlText w:val="•"/>
      <w:lvlJc w:val="left"/>
      <w:pPr>
        <w:ind w:left="1465" w:hanging="358"/>
      </w:pPr>
    </w:lvl>
    <w:lvl w:ilvl="5">
      <w:numFmt w:val="bullet"/>
      <w:lvlText w:val="•"/>
      <w:lvlJc w:val="left"/>
      <w:pPr>
        <w:ind w:left="1742" w:hanging="358"/>
      </w:pPr>
    </w:lvl>
    <w:lvl w:ilvl="6">
      <w:numFmt w:val="bullet"/>
      <w:lvlText w:val="•"/>
      <w:lvlJc w:val="left"/>
      <w:pPr>
        <w:ind w:left="2018" w:hanging="358"/>
      </w:pPr>
    </w:lvl>
    <w:lvl w:ilvl="7">
      <w:numFmt w:val="bullet"/>
      <w:lvlText w:val="•"/>
      <w:lvlJc w:val="left"/>
      <w:pPr>
        <w:ind w:left="2295" w:hanging="358"/>
      </w:pPr>
    </w:lvl>
    <w:lvl w:ilvl="8">
      <w:numFmt w:val="bullet"/>
      <w:lvlText w:val="•"/>
      <w:lvlJc w:val="left"/>
      <w:pPr>
        <w:ind w:left="2571" w:hanging="358"/>
      </w:pPr>
    </w:lvl>
  </w:abstractNum>
  <w:abstractNum w:abstractNumId="2" w15:restartNumberingAfterBreak="0">
    <w:nsid w:val="00000404"/>
    <w:multiLevelType w:val="multilevel"/>
    <w:tmpl w:val="FFFFFFFF"/>
    <w:lvl w:ilvl="0">
      <w:numFmt w:val="bullet"/>
      <w:lvlText w:val="•"/>
      <w:lvlJc w:val="left"/>
      <w:pPr>
        <w:ind w:left="826" w:hanging="366"/>
      </w:pPr>
      <w:rPr>
        <w:rFonts w:ascii="Arial" w:hAnsi="Arial" w:cs="Arial"/>
        <w:b w:val="0"/>
        <w:bCs w:val="0"/>
        <w:i w:val="0"/>
        <w:iCs w:val="0"/>
        <w:spacing w:val="0"/>
        <w:w w:val="107"/>
        <w:sz w:val="19"/>
        <w:szCs w:val="19"/>
      </w:rPr>
    </w:lvl>
    <w:lvl w:ilvl="1">
      <w:numFmt w:val="bullet"/>
      <w:lvlText w:val="o"/>
      <w:lvlJc w:val="left"/>
      <w:pPr>
        <w:ind w:left="1556" w:hanging="357"/>
      </w:pPr>
      <w:rPr>
        <w:rFonts w:ascii="Arial" w:hAnsi="Arial" w:cs="Arial"/>
        <w:spacing w:val="0"/>
        <w:w w:val="107"/>
      </w:rPr>
    </w:lvl>
    <w:lvl w:ilvl="2">
      <w:numFmt w:val="bullet"/>
      <w:lvlText w:val="•"/>
      <w:lvlJc w:val="left"/>
      <w:pPr>
        <w:ind w:left="2392" w:hanging="357"/>
      </w:pPr>
    </w:lvl>
    <w:lvl w:ilvl="3">
      <w:numFmt w:val="bullet"/>
      <w:lvlText w:val="•"/>
      <w:lvlJc w:val="left"/>
      <w:pPr>
        <w:ind w:left="3224" w:hanging="357"/>
      </w:pPr>
    </w:lvl>
    <w:lvl w:ilvl="4">
      <w:numFmt w:val="bullet"/>
      <w:lvlText w:val="•"/>
      <w:lvlJc w:val="left"/>
      <w:pPr>
        <w:ind w:left="4056" w:hanging="357"/>
      </w:pPr>
    </w:lvl>
    <w:lvl w:ilvl="5">
      <w:numFmt w:val="bullet"/>
      <w:lvlText w:val="•"/>
      <w:lvlJc w:val="left"/>
      <w:pPr>
        <w:ind w:left="4888" w:hanging="357"/>
      </w:pPr>
    </w:lvl>
    <w:lvl w:ilvl="6">
      <w:numFmt w:val="bullet"/>
      <w:lvlText w:val="•"/>
      <w:lvlJc w:val="left"/>
      <w:pPr>
        <w:ind w:left="5720" w:hanging="357"/>
      </w:pPr>
    </w:lvl>
    <w:lvl w:ilvl="7">
      <w:numFmt w:val="bullet"/>
      <w:lvlText w:val="•"/>
      <w:lvlJc w:val="left"/>
      <w:pPr>
        <w:ind w:left="6552" w:hanging="357"/>
      </w:pPr>
    </w:lvl>
    <w:lvl w:ilvl="8">
      <w:numFmt w:val="bullet"/>
      <w:lvlText w:val="•"/>
      <w:lvlJc w:val="left"/>
      <w:pPr>
        <w:ind w:left="7384" w:hanging="357"/>
      </w:pPr>
    </w:lvl>
  </w:abstractNum>
  <w:abstractNum w:abstractNumId="3" w15:restartNumberingAfterBreak="0">
    <w:nsid w:val="00000405"/>
    <w:multiLevelType w:val="multilevel"/>
    <w:tmpl w:val="FFFFFFFF"/>
    <w:lvl w:ilvl="0">
      <w:numFmt w:val="bullet"/>
      <w:lvlText w:val="o"/>
      <w:lvlJc w:val="left"/>
      <w:pPr>
        <w:ind w:left="821" w:hanging="364"/>
      </w:pPr>
      <w:rPr>
        <w:rFonts w:ascii="Arial" w:hAnsi="Arial" w:cs="Arial"/>
        <w:spacing w:val="0"/>
        <w:w w:val="75"/>
      </w:rPr>
    </w:lvl>
    <w:lvl w:ilvl="1">
      <w:numFmt w:val="bullet"/>
      <w:lvlText w:val="•"/>
      <w:lvlJc w:val="left"/>
      <w:pPr>
        <w:ind w:left="1642" w:hanging="364"/>
      </w:pPr>
    </w:lvl>
    <w:lvl w:ilvl="2">
      <w:numFmt w:val="bullet"/>
      <w:lvlText w:val="•"/>
      <w:lvlJc w:val="left"/>
      <w:pPr>
        <w:ind w:left="2465" w:hanging="364"/>
      </w:pPr>
    </w:lvl>
    <w:lvl w:ilvl="3">
      <w:numFmt w:val="bullet"/>
      <w:lvlText w:val="•"/>
      <w:lvlJc w:val="left"/>
      <w:pPr>
        <w:ind w:left="3288" w:hanging="364"/>
      </w:pPr>
    </w:lvl>
    <w:lvl w:ilvl="4">
      <w:numFmt w:val="bullet"/>
      <w:lvlText w:val="•"/>
      <w:lvlJc w:val="left"/>
      <w:pPr>
        <w:ind w:left="4111" w:hanging="364"/>
      </w:pPr>
    </w:lvl>
    <w:lvl w:ilvl="5">
      <w:numFmt w:val="bullet"/>
      <w:lvlText w:val="•"/>
      <w:lvlJc w:val="left"/>
      <w:pPr>
        <w:ind w:left="4934" w:hanging="364"/>
      </w:pPr>
    </w:lvl>
    <w:lvl w:ilvl="6">
      <w:numFmt w:val="bullet"/>
      <w:lvlText w:val="•"/>
      <w:lvlJc w:val="left"/>
      <w:pPr>
        <w:ind w:left="5756" w:hanging="364"/>
      </w:pPr>
    </w:lvl>
    <w:lvl w:ilvl="7">
      <w:numFmt w:val="bullet"/>
      <w:lvlText w:val="•"/>
      <w:lvlJc w:val="left"/>
      <w:pPr>
        <w:ind w:left="6579" w:hanging="364"/>
      </w:pPr>
    </w:lvl>
    <w:lvl w:ilvl="8">
      <w:numFmt w:val="bullet"/>
      <w:lvlText w:val="•"/>
      <w:lvlJc w:val="left"/>
      <w:pPr>
        <w:ind w:left="7402" w:hanging="364"/>
      </w:pPr>
    </w:lvl>
  </w:abstractNum>
  <w:abstractNum w:abstractNumId="4" w15:restartNumberingAfterBreak="0">
    <w:nsid w:val="00000406"/>
    <w:multiLevelType w:val="multilevel"/>
    <w:tmpl w:val="FFFFFFFF"/>
    <w:lvl w:ilvl="0">
      <w:numFmt w:val="bullet"/>
      <w:lvlText w:val="o"/>
      <w:lvlJc w:val="left"/>
      <w:pPr>
        <w:ind w:left="1584" w:hanging="375"/>
      </w:pPr>
      <w:rPr>
        <w:rFonts w:ascii="Arial" w:hAnsi="Arial" w:cs="Arial"/>
        <w:b w:val="0"/>
        <w:bCs w:val="0"/>
        <w:i w:val="0"/>
        <w:iCs w:val="0"/>
        <w:spacing w:val="0"/>
        <w:w w:val="104"/>
        <w:sz w:val="19"/>
        <w:szCs w:val="19"/>
      </w:rPr>
    </w:lvl>
    <w:lvl w:ilvl="1">
      <w:numFmt w:val="bullet"/>
      <w:lvlText w:val="•"/>
      <w:lvlJc w:val="left"/>
      <w:pPr>
        <w:ind w:left="2326" w:hanging="375"/>
      </w:pPr>
    </w:lvl>
    <w:lvl w:ilvl="2">
      <w:numFmt w:val="bullet"/>
      <w:lvlText w:val="•"/>
      <w:lvlJc w:val="left"/>
      <w:pPr>
        <w:ind w:left="3073" w:hanging="375"/>
      </w:pPr>
    </w:lvl>
    <w:lvl w:ilvl="3">
      <w:numFmt w:val="bullet"/>
      <w:lvlText w:val="•"/>
      <w:lvlJc w:val="left"/>
      <w:pPr>
        <w:ind w:left="3820" w:hanging="375"/>
      </w:pPr>
    </w:lvl>
    <w:lvl w:ilvl="4">
      <w:numFmt w:val="bullet"/>
      <w:lvlText w:val="•"/>
      <w:lvlJc w:val="left"/>
      <w:pPr>
        <w:ind w:left="4567" w:hanging="375"/>
      </w:pPr>
    </w:lvl>
    <w:lvl w:ilvl="5">
      <w:numFmt w:val="bullet"/>
      <w:lvlText w:val="•"/>
      <w:lvlJc w:val="left"/>
      <w:pPr>
        <w:ind w:left="5314" w:hanging="375"/>
      </w:pPr>
    </w:lvl>
    <w:lvl w:ilvl="6">
      <w:numFmt w:val="bullet"/>
      <w:lvlText w:val="•"/>
      <w:lvlJc w:val="left"/>
      <w:pPr>
        <w:ind w:left="6060" w:hanging="375"/>
      </w:pPr>
    </w:lvl>
    <w:lvl w:ilvl="7">
      <w:numFmt w:val="bullet"/>
      <w:lvlText w:val="•"/>
      <w:lvlJc w:val="left"/>
      <w:pPr>
        <w:ind w:left="6807" w:hanging="375"/>
      </w:pPr>
    </w:lvl>
    <w:lvl w:ilvl="8">
      <w:numFmt w:val="bullet"/>
      <w:lvlText w:val="•"/>
      <w:lvlJc w:val="left"/>
      <w:pPr>
        <w:ind w:left="7554" w:hanging="375"/>
      </w:pPr>
    </w:lvl>
  </w:abstractNum>
  <w:abstractNum w:abstractNumId="5" w15:restartNumberingAfterBreak="0">
    <w:nsid w:val="00000407"/>
    <w:multiLevelType w:val="multilevel"/>
    <w:tmpl w:val="FFFFFFFF"/>
    <w:lvl w:ilvl="0">
      <w:numFmt w:val="bullet"/>
      <w:lvlText w:val="o"/>
      <w:lvlJc w:val="left"/>
      <w:pPr>
        <w:ind w:left="827" w:hanging="362"/>
      </w:pPr>
      <w:rPr>
        <w:rFonts w:ascii="Arial" w:hAnsi="Arial" w:cs="Arial"/>
        <w:b w:val="0"/>
        <w:bCs w:val="0"/>
        <w:i w:val="0"/>
        <w:iCs w:val="0"/>
        <w:spacing w:val="0"/>
        <w:w w:val="108"/>
        <w:sz w:val="15"/>
        <w:szCs w:val="15"/>
      </w:rPr>
    </w:lvl>
    <w:lvl w:ilvl="1">
      <w:numFmt w:val="bullet"/>
      <w:lvlText w:val="o"/>
      <w:lvlJc w:val="left"/>
      <w:pPr>
        <w:ind w:left="1577" w:hanging="368"/>
      </w:pPr>
      <w:rPr>
        <w:rFonts w:ascii="Arial" w:hAnsi="Arial" w:cs="Arial"/>
        <w:b w:val="0"/>
        <w:bCs w:val="0"/>
        <w:i w:val="0"/>
        <w:iCs w:val="0"/>
        <w:spacing w:val="0"/>
        <w:w w:val="107"/>
        <w:sz w:val="19"/>
        <w:szCs w:val="19"/>
      </w:rPr>
    </w:lvl>
    <w:lvl w:ilvl="2">
      <w:numFmt w:val="bullet"/>
      <w:lvlText w:val="•"/>
      <w:lvlJc w:val="left"/>
      <w:pPr>
        <w:ind w:left="2409" w:hanging="368"/>
      </w:pPr>
    </w:lvl>
    <w:lvl w:ilvl="3">
      <w:numFmt w:val="bullet"/>
      <w:lvlText w:val="•"/>
      <w:lvlJc w:val="left"/>
      <w:pPr>
        <w:ind w:left="3239" w:hanging="368"/>
      </w:pPr>
    </w:lvl>
    <w:lvl w:ilvl="4">
      <w:numFmt w:val="bullet"/>
      <w:lvlText w:val="•"/>
      <w:lvlJc w:val="left"/>
      <w:pPr>
        <w:ind w:left="4069" w:hanging="368"/>
      </w:pPr>
    </w:lvl>
    <w:lvl w:ilvl="5">
      <w:numFmt w:val="bullet"/>
      <w:lvlText w:val="•"/>
      <w:lvlJc w:val="left"/>
      <w:pPr>
        <w:ind w:left="4899" w:hanging="368"/>
      </w:pPr>
    </w:lvl>
    <w:lvl w:ilvl="6">
      <w:numFmt w:val="bullet"/>
      <w:lvlText w:val="•"/>
      <w:lvlJc w:val="left"/>
      <w:pPr>
        <w:ind w:left="5729" w:hanging="368"/>
      </w:pPr>
    </w:lvl>
    <w:lvl w:ilvl="7">
      <w:numFmt w:val="bullet"/>
      <w:lvlText w:val="•"/>
      <w:lvlJc w:val="left"/>
      <w:pPr>
        <w:ind w:left="6558" w:hanging="368"/>
      </w:pPr>
    </w:lvl>
    <w:lvl w:ilvl="8">
      <w:numFmt w:val="bullet"/>
      <w:lvlText w:val="•"/>
      <w:lvlJc w:val="left"/>
      <w:pPr>
        <w:ind w:left="7388" w:hanging="368"/>
      </w:pPr>
    </w:lvl>
  </w:abstractNum>
  <w:abstractNum w:abstractNumId="6" w15:restartNumberingAfterBreak="0">
    <w:nsid w:val="00000408"/>
    <w:multiLevelType w:val="multilevel"/>
    <w:tmpl w:val="FFFFFFFF"/>
    <w:lvl w:ilvl="0">
      <w:numFmt w:val="bullet"/>
      <w:lvlText w:val="•"/>
      <w:lvlJc w:val="left"/>
      <w:pPr>
        <w:ind w:left="827" w:hanging="363"/>
      </w:pPr>
      <w:rPr>
        <w:rFonts w:ascii="Arial" w:hAnsi="Arial" w:cs="Arial"/>
        <w:b w:val="0"/>
        <w:bCs w:val="0"/>
        <w:i w:val="0"/>
        <w:iCs w:val="0"/>
        <w:spacing w:val="0"/>
        <w:w w:val="100"/>
        <w:sz w:val="19"/>
        <w:szCs w:val="19"/>
      </w:rPr>
    </w:lvl>
    <w:lvl w:ilvl="1">
      <w:numFmt w:val="bullet"/>
      <w:lvlText w:val="•"/>
      <w:lvlJc w:val="left"/>
      <w:pPr>
        <w:ind w:left="1642" w:hanging="363"/>
      </w:pPr>
    </w:lvl>
    <w:lvl w:ilvl="2">
      <w:numFmt w:val="bullet"/>
      <w:lvlText w:val="•"/>
      <w:lvlJc w:val="left"/>
      <w:pPr>
        <w:ind w:left="2465" w:hanging="363"/>
      </w:pPr>
    </w:lvl>
    <w:lvl w:ilvl="3">
      <w:numFmt w:val="bullet"/>
      <w:lvlText w:val="•"/>
      <w:lvlJc w:val="left"/>
      <w:pPr>
        <w:ind w:left="3288" w:hanging="363"/>
      </w:pPr>
    </w:lvl>
    <w:lvl w:ilvl="4">
      <w:numFmt w:val="bullet"/>
      <w:lvlText w:val="•"/>
      <w:lvlJc w:val="left"/>
      <w:pPr>
        <w:ind w:left="4111" w:hanging="363"/>
      </w:pPr>
    </w:lvl>
    <w:lvl w:ilvl="5">
      <w:numFmt w:val="bullet"/>
      <w:lvlText w:val="•"/>
      <w:lvlJc w:val="left"/>
      <w:pPr>
        <w:ind w:left="4934" w:hanging="363"/>
      </w:pPr>
    </w:lvl>
    <w:lvl w:ilvl="6">
      <w:numFmt w:val="bullet"/>
      <w:lvlText w:val="•"/>
      <w:lvlJc w:val="left"/>
      <w:pPr>
        <w:ind w:left="5756" w:hanging="363"/>
      </w:pPr>
    </w:lvl>
    <w:lvl w:ilvl="7">
      <w:numFmt w:val="bullet"/>
      <w:lvlText w:val="•"/>
      <w:lvlJc w:val="left"/>
      <w:pPr>
        <w:ind w:left="6579" w:hanging="363"/>
      </w:pPr>
    </w:lvl>
    <w:lvl w:ilvl="8">
      <w:numFmt w:val="bullet"/>
      <w:lvlText w:val="•"/>
      <w:lvlJc w:val="left"/>
      <w:pPr>
        <w:ind w:left="7402" w:hanging="363"/>
      </w:pPr>
    </w:lvl>
  </w:abstractNum>
  <w:abstractNum w:abstractNumId="7" w15:restartNumberingAfterBreak="0">
    <w:nsid w:val="00000409"/>
    <w:multiLevelType w:val="multilevel"/>
    <w:tmpl w:val="FFFFFFFF"/>
    <w:lvl w:ilvl="0">
      <w:numFmt w:val="bullet"/>
      <w:lvlText w:val="o"/>
      <w:lvlJc w:val="left"/>
      <w:pPr>
        <w:ind w:left="831" w:hanging="371"/>
      </w:pPr>
      <w:rPr>
        <w:rFonts w:ascii="Arial" w:hAnsi="Arial" w:cs="Arial"/>
        <w:b w:val="0"/>
        <w:bCs w:val="0"/>
        <w:i w:val="0"/>
        <w:iCs w:val="0"/>
        <w:spacing w:val="0"/>
        <w:w w:val="93"/>
        <w:sz w:val="14"/>
        <w:szCs w:val="14"/>
      </w:rPr>
    </w:lvl>
    <w:lvl w:ilvl="1">
      <w:numFmt w:val="bullet"/>
      <w:lvlText w:val="o"/>
      <w:lvlJc w:val="left"/>
      <w:pPr>
        <w:ind w:left="1575" w:hanging="362"/>
      </w:pPr>
      <w:rPr>
        <w:rFonts w:ascii="Arial" w:hAnsi="Arial" w:cs="Arial"/>
        <w:b w:val="0"/>
        <w:bCs w:val="0"/>
        <w:i w:val="0"/>
        <w:iCs w:val="0"/>
        <w:spacing w:val="0"/>
        <w:w w:val="104"/>
        <w:sz w:val="19"/>
        <w:szCs w:val="19"/>
      </w:rPr>
    </w:lvl>
    <w:lvl w:ilvl="2">
      <w:numFmt w:val="bullet"/>
      <w:lvlText w:val="•"/>
      <w:lvlJc w:val="left"/>
      <w:pPr>
        <w:ind w:left="2409" w:hanging="362"/>
      </w:pPr>
    </w:lvl>
    <w:lvl w:ilvl="3">
      <w:numFmt w:val="bullet"/>
      <w:lvlText w:val="•"/>
      <w:lvlJc w:val="left"/>
      <w:pPr>
        <w:ind w:left="3239" w:hanging="362"/>
      </w:pPr>
    </w:lvl>
    <w:lvl w:ilvl="4">
      <w:numFmt w:val="bullet"/>
      <w:lvlText w:val="•"/>
      <w:lvlJc w:val="left"/>
      <w:pPr>
        <w:ind w:left="4069" w:hanging="362"/>
      </w:pPr>
    </w:lvl>
    <w:lvl w:ilvl="5">
      <w:numFmt w:val="bullet"/>
      <w:lvlText w:val="•"/>
      <w:lvlJc w:val="left"/>
      <w:pPr>
        <w:ind w:left="4899" w:hanging="362"/>
      </w:pPr>
    </w:lvl>
    <w:lvl w:ilvl="6">
      <w:numFmt w:val="bullet"/>
      <w:lvlText w:val="•"/>
      <w:lvlJc w:val="left"/>
      <w:pPr>
        <w:ind w:left="5729" w:hanging="362"/>
      </w:pPr>
    </w:lvl>
    <w:lvl w:ilvl="7">
      <w:numFmt w:val="bullet"/>
      <w:lvlText w:val="•"/>
      <w:lvlJc w:val="left"/>
      <w:pPr>
        <w:ind w:left="6558" w:hanging="362"/>
      </w:pPr>
    </w:lvl>
    <w:lvl w:ilvl="8">
      <w:numFmt w:val="bullet"/>
      <w:lvlText w:val="•"/>
      <w:lvlJc w:val="left"/>
      <w:pPr>
        <w:ind w:left="7388" w:hanging="362"/>
      </w:pPr>
    </w:lvl>
  </w:abstractNum>
  <w:abstractNum w:abstractNumId="8" w15:restartNumberingAfterBreak="0">
    <w:nsid w:val="0000040A"/>
    <w:multiLevelType w:val="multilevel"/>
    <w:tmpl w:val="FFFFFFFF"/>
    <w:lvl w:ilvl="0">
      <w:numFmt w:val="bullet"/>
      <w:lvlText w:val="o"/>
      <w:lvlJc w:val="left"/>
      <w:pPr>
        <w:ind w:left="831" w:hanging="366"/>
      </w:pPr>
      <w:rPr>
        <w:rFonts w:ascii="Arial" w:hAnsi="Arial" w:cs="Arial"/>
        <w:spacing w:val="0"/>
        <w:w w:val="102"/>
      </w:rPr>
    </w:lvl>
    <w:lvl w:ilvl="1">
      <w:numFmt w:val="bullet"/>
      <w:lvlText w:val="•"/>
      <w:lvlJc w:val="left"/>
      <w:pPr>
        <w:ind w:left="1660" w:hanging="366"/>
      </w:pPr>
    </w:lvl>
    <w:lvl w:ilvl="2">
      <w:numFmt w:val="bullet"/>
      <w:lvlText w:val="•"/>
      <w:lvlJc w:val="left"/>
      <w:pPr>
        <w:ind w:left="2481" w:hanging="366"/>
      </w:pPr>
    </w:lvl>
    <w:lvl w:ilvl="3">
      <w:numFmt w:val="bullet"/>
      <w:lvlText w:val="•"/>
      <w:lvlJc w:val="left"/>
      <w:pPr>
        <w:ind w:left="3302" w:hanging="366"/>
      </w:pPr>
    </w:lvl>
    <w:lvl w:ilvl="4">
      <w:numFmt w:val="bullet"/>
      <w:lvlText w:val="•"/>
      <w:lvlJc w:val="left"/>
      <w:pPr>
        <w:ind w:left="4123" w:hanging="366"/>
      </w:pPr>
    </w:lvl>
    <w:lvl w:ilvl="5">
      <w:numFmt w:val="bullet"/>
      <w:lvlText w:val="•"/>
      <w:lvlJc w:val="left"/>
      <w:pPr>
        <w:ind w:left="4944" w:hanging="366"/>
      </w:pPr>
    </w:lvl>
    <w:lvl w:ilvl="6">
      <w:numFmt w:val="bullet"/>
      <w:lvlText w:val="•"/>
      <w:lvlJc w:val="left"/>
      <w:pPr>
        <w:ind w:left="5764" w:hanging="366"/>
      </w:pPr>
    </w:lvl>
    <w:lvl w:ilvl="7">
      <w:numFmt w:val="bullet"/>
      <w:lvlText w:val="•"/>
      <w:lvlJc w:val="left"/>
      <w:pPr>
        <w:ind w:left="6585" w:hanging="366"/>
      </w:pPr>
    </w:lvl>
    <w:lvl w:ilvl="8">
      <w:numFmt w:val="bullet"/>
      <w:lvlText w:val="•"/>
      <w:lvlJc w:val="left"/>
      <w:pPr>
        <w:ind w:left="7406" w:hanging="366"/>
      </w:pPr>
    </w:lvl>
  </w:abstractNum>
  <w:abstractNum w:abstractNumId="9" w15:restartNumberingAfterBreak="0">
    <w:nsid w:val="0000040B"/>
    <w:multiLevelType w:val="multilevel"/>
    <w:tmpl w:val="FFFFFFFF"/>
    <w:lvl w:ilvl="0">
      <w:numFmt w:val="bullet"/>
      <w:lvlText w:val="•"/>
      <w:lvlJc w:val="left"/>
      <w:pPr>
        <w:ind w:left="835" w:hanging="376"/>
      </w:pPr>
      <w:rPr>
        <w:rFonts w:ascii="Arial" w:hAnsi="Arial" w:cs="Arial"/>
        <w:b w:val="0"/>
        <w:bCs w:val="0"/>
        <w:i w:val="0"/>
        <w:iCs w:val="0"/>
        <w:spacing w:val="0"/>
        <w:w w:val="98"/>
        <w:sz w:val="19"/>
        <w:szCs w:val="19"/>
      </w:rPr>
    </w:lvl>
    <w:lvl w:ilvl="1">
      <w:numFmt w:val="bullet"/>
      <w:lvlText w:val="•"/>
      <w:lvlJc w:val="left"/>
      <w:pPr>
        <w:ind w:left="1660" w:hanging="376"/>
      </w:pPr>
    </w:lvl>
    <w:lvl w:ilvl="2">
      <w:numFmt w:val="bullet"/>
      <w:lvlText w:val="•"/>
      <w:lvlJc w:val="left"/>
      <w:pPr>
        <w:ind w:left="2481" w:hanging="376"/>
      </w:pPr>
    </w:lvl>
    <w:lvl w:ilvl="3">
      <w:numFmt w:val="bullet"/>
      <w:lvlText w:val="•"/>
      <w:lvlJc w:val="left"/>
      <w:pPr>
        <w:ind w:left="3302" w:hanging="376"/>
      </w:pPr>
    </w:lvl>
    <w:lvl w:ilvl="4">
      <w:numFmt w:val="bullet"/>
      <w:lvlText w:val="•"/>
      <w:lvlJc w:val="left"/>
      <w:pPr>
        <w:ind w:left="4123" w:hanging="376"/>
      </w:pPr>
    </w:lvl>
    <w:lvl w:ilvl="5">
      <w:numFmt w:val="bullet"/>
      <w:lvlText w:val="•"/>
      <w:lvlJc w:val="left"/>
      <w:pPr>
        <w:ind w:left="4944" w:hanging="376"/>
      </w:pPr>
    </w:lvl>
    <w:lvl w:ilvl="6">
      <w:numFmt w:val="bullet"/>
      <w:lvlText w:val="•"/>
      <w:lvlJc w:val="left"/>
      <w:pPr>
        <w:ind w:left="5764" w:hanging="376"/>
      </w:pPr>
    </w:lvl>
    <w:lvl w:ilvl="7">
      <w:numFmt w:val="bullet"/>
      <w:lvlText w:val="•"/>
      <w:lvlJc w:val="left"/>
      <w:pPr>
        <w:ind w:left="6585" w:hanging="376"/>
      </w:pPr>
    </w:lvl>
    <w:lvl w:ilvl="8">
      <w:numFmt w:val="bullet"/>
      <w:lvlText w:val="•"/>
      <w:lvlJc w:val="left"/>
      <w:pPr>
        <w:ind w:left="7406" w:hanging="376"/>
      </w:pPr>
    </w:lvl>
  </w:abstractNum>
  <w:abstractNum w:abstractNumId="10" w15:restartNumberingAfterBreak="0">
    <w:nsid w:val="02CD3386"/>
    <w:multiLevelType w:val="hybridMultilevel"/>
    <w:tmpl w:val="8CF89F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8CB13E3"/>
    <w:multiLevelType w:val="hybridMultilevel"/>
    <w:tmpl w:val="2EA2488A"/>
    <w:lvl w:ilvl="0" w:tplc="04090001">
      <w:start w:val="1"/>
      <w:numFmt w:val="bullet"/>
      <w:lvlText w:val=""/>
      <w:lvlJc w:val="left"/>
      <w:pPr>
        <w:ind w:left="778" w:hanging="360"/>
      </w:pPr>
      <w:rPr>
        <w:rFonts w:hint="default" w:ascii="Symbol" w:hAnsi="Symbol"/>
      </w:rPr>
    </w:lvl>
    <w:lvl w:ilvl="1" w:tplc="04090003" w:tentative="1">
      <w:start w:val="1"/>
      <w:numFmt w:val="bullet"/>
      <w:lvlText w:val="o"/>
      <w:lvlJc w:val="left"/>
      <w:pPr>
        <w:ind w:left="1498" w:hanging="360"/>
      </w:pPr>
      <w:rPr>
        <w:rFonts w:hint="default" w:ascii="Courier New" w:hAnsi="Courier New" w:cs="Courier New"/>
      </w:rPr>
    </w:lvl>
    <w:lvl w:ilvl="2" w:tplc="04090005" w:tentative="1">
      <w:start w:val="1"/>
      <w:numFmt w:val="bullet"/>
      <w:lvlText w:val=""/>
      <w:lvlJc w:val="left"/>
      <w:pPr>
        <w:ind w:left="2218" w:hanging="360"/>
      </w:pPr>
      <w:rPr>
        <w:rFonts w:hint="default" w:ascii="Wingdings" w:hAnsi="Wingdings"/>
      </w:rPr>
    </w:lvl>
    <w:lvl w:ilvl="3" w:tplc="04090001" w:tentative="1">
      <w:start w:val="1"/>
      <w:numFmt w:val="bullet"/>
      <w:lvlText w:val=""/>
      <w:lvlJc w:val="left"/>
      <w:pPr>
        <w:ind w:left="2938" w:hanging="360"/>
      </w:pPr>
      <w:rPr>
        <w:rFonts w:hint="default" w:ascii="Symbol" w:hAnsi="Symbol"/>
      </w:rPr>
    </w:lvl>
    <w:lvl w:ilvl="4" w:tplc="04090003" w:tentative="1">
      <w:start w:val="1"/>
      <w:numFmt w:val="bullet"/>
      <w:lvlText w:val="o"/>
      <w:lvlJc w:val="left"/>
      <w:pPr>
        <w:ind w:left="3658" w:hanging="360"/>
      </w:pPr>
      <w:rPr>
        <w:rFonts w:hint="default" w:ascii="Courier New" w:hAnsi="Courier New" w:cs="Courier New"/>
      </w:rPr>
    </w:lvl>
    <w:lvl w:ilvl="5" w:tplc="04090005" w:tentative="1">
      <w:start w:val="1"/>
      <w:numFmt w:val="bullet"/>
      <w:lvlText w:val=""/>
      <w:lvlJc w:val="left"/>
      <w:pPr>
        <w:ind w:left="4378" w:hanging="360"/>
      </w:pPr>
      <w:rPr>
        <w:rFonts w:hint="default" w:ascii="Wingdings" w:hAnsi="Wingdings"/>
      </w:rPr>
    </w:lvl>
    <w:lvl w:ilvl="6" w:tplc="04090001" w:tentative="1">
      <w:start w:val="1"/>
      <w:numFmt w:val="bullet"/>
      <w:lvlText w:val=""/>
      <w:lvlJc w:val="left"/>
      <w:pPr>
        <w:ind w:left="5098" w:hanging="360"/>
      </w:pPr>
      <w:rPr>
        <w:rFonts w:hint="default" w:ascii="Symbol" w:hAnsi="Symbol"/>
      </w:rPr>
    </w:lvl>
    <w:lvl w:ilvl="7" w:tplc="04090003" w:tentative="1">
      <w:start w:val="1"/>
      <w:numFmt w:val="bullet"/>
      <w:lvlText w:val="o"/>
      <w:lvlJc w:val="left"/>
      <w:pPr>
        <w:ind w:left="5818" w:hanging="360"/>
      </w:pPr>
      <w:rPr>
        <w:rFonts w:hint="default" w:ascii="Courier New" w:hAnsi="Courier New" w:cs="Courier New"/>
      </w:rPr>
    </w:lvl>
    <w:lvl w:ilvl="8" w:tplc="04090005" w:tentative="1">
      <w:start w:val="1"/>
      <w:numFmt w:val="bullet"/>
      <w:lvlText w:val=""/>
      <w:lvlJc w:val="left"/>
      <w:pPr>
        <w:ind w:left="6538" w:hanging="360"/>
      </w:pPr>
      <w:rPr>
        <w:rFonts w:hint="default" w:ascii="Wingdings" w:hAnsi="Wingdings"/>
      </w:rPr>
    </w:lvl>
  </w:abstractNum>
  <w:abstractNum w:abstractNumId="12" w15:restartNumberingAfterBreak="0">
    <w:nsid w:val="18843566"/>
    <w:multiLevelType w:val="hybridMultilevel"/>
    <w:tmpl w:val="9C4449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A530E5F"/>
    <w:multiLevelType w:val="hybridMultilevel"/>
    <w:tmpl w:val="02EA4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00B7859"/>
    <w:multiLevelType w:val="hybridMultilevel"/>
    <w:tmpl w:val="642EA5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91E2C73"/>
    <w:multiLevelType w:val="multilevel"/>
    <w:tmpl w:val="A1C8FF22"/>
    <w:lvl w:ilvl="0">
      <w:start w:val="1"/>
      <w:numFmt w:val="bullet"/>
      <w:lvlText w:val=""/>
      <w:lvlJc w:val="left"/>
      <w:pPr>
        <w:ind w:left="354" w:hanging="177"/>
      </w:pPr>
      <w:rPr>
        <w:rFonts w:hint="default" w:ascii="Symbol" w:hAnsi="Symbol"/>
        <w:b w:val="0"/>
        <w:bCs w:val="0"/>
        <w:i w:val="0"/>
        <w:iCs w:val="0"/>
        <w:spacing w:val="0"/>
        <w:w w:val="106"/>
        <w:sz w:val="22"/>
        <w:szCs w:val="22"/>
      </w:rPr>
    </w:lvl>
    <w:lvl w:ilvl="1">
      <w:numFmt w:val="bullet"/>
      <w:lvlText w:val="•"/>
      <w:lvlJc w:val="left"/>
      <w:pPr>
        <w:ind w:left="1131" w:hanging="177"/>
      </w:pPr>
    </w:lvl>
    <w:lvl w:ilvl="2">
      <w:numFmt w:val="bullet"/>
      <w:lvlText w:val="•"/>
      <w:lvlJc w:val="left"/>
      <w:pPr>
        <w:ind w:left="1915" w:hanging="177"/>
      </w:pPr>
    </w:lvl>
    <w:lvl w:ilvl="3">
      <w:numFmt w:val="bullet"/>
      <w:lvlText w:val="•"/>
      <w:lvlJc w:val="left"/>
      <w:pPr>
        <w:ind w:left="2699" w:hanging="177"/>
      </w:pPr>
    </w:lvl>
    <w:lvl w:ilvl="4">
      <w:numFmt w:val="bullet"/>
      <w:lvlText w:val="•"/>
      <w:lvlJc w:val="left"/>
      <w:pPr>
        <w:ind w:left="3483" w:hanging="177"/>
      </w:pPr>
    </w:lvl>
    <w:lvl w:ilvl="5">
      <w:numFmt w:val="bullet"/>
      <w:lvlText w:val="•"/>
      <w:lvlJc w:val="left"/>
      <w:pPr>
        <w:ind w:left="4267" w:hanging="177"/>
      </w:pPr>
    </w:lvl>
    <w:lvl w:ilvl="6">
      <w:numFmt w:val="bullet"/>
      <w:lvlText w:val="•"/>
      <w:lvlJc w:val="left"/>
      <w:pPr>
        <w:ind w:left="5051" w:hanging="177"/>
      </w:pPr>
    </w:lvl>
    <w:lvl w:ilvl="7">
      <w:numFmt w:val="bullet"/>
      <w:lvlText w:val="•"/>
      <w:lvlJc w:val="left"/>
      <w:pPr>
        <w:ind w:left="5835" w:hanging="177"/>
      </w:pPr>
    </w:lvl>
    <w:lvl w:ilvl="8">
      <w:numFmt w:val="bullet"/>
      <w:lvlText w:val="•"/>
      <w:lvlJc w:val="left"/>
      <w:pPr>
        <w:ind w:left="6619" w:hanging="177"/>
      </w:pPr>
    </w:lvl>
  </w:abstractNum>
  <w:abstractNum w:abstractNumId="16" w15:restartNumberingAfterBreak="0">
    <w:nsid w:val="31294056"/>
    <w:multiLevelType w:val="hybridMultilevel"/>
    <w:tmpl w:val="D1624A80"/>
    <w:lvl w:ilvl="0" w:tplc="37E0EE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5F1B14"/>
    <w:multiLevelType w:val="hybridMultilevel"/>
    <w:tmpl w:val="FFFA9F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B84E4A"/>
    <w:multiLevelType w:val="hybridMultilevel"/>
    <w:tmpl w:val="5824D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D36FA1"/>
    <w:multiLevelType w:val="hybridMultilevel"/>
    <w:tmpl w:val="E58E07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D6D1B21"/>
    <w:multiLevelType w:val="hybridMultilevel"/>
    <w:tmpl w:val="9B0CAC3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F69459F"/>
    <w:multiLevelType w:val="hybridMultilevel"/>
    <w:tmpl w:val="A10AACA6"/>
    <w:lvl w:ilvl="0" w:tplc="F30C97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A82C34"/>
    <w:multiLevelType w:val="hybridMultilevel"/>
    <w:tmpl w:val="26CA92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6682249"/>
    <w:multiLevelType w:val="multilevel"/>
    <w:tmpl w:val="A1C8FF22"/>
    <w:lvl w:ilvl="0">
      <w:start w:val="1"/>
      <w:numFmt w:val="bullet"/>
      <w:lvlText w:val=""/>
      <w:lvlJc w:val="left"/>
      <w:pPr>
        <w:ind w:left="177" w:hanging="177"/>
      </w:pPr>
      <w:rPr>
        <w:rFonts w:hint="default" w:ascii="Symbol" w:hAnsi="Symbol"/>
        <w:b w:val="0"/>
        <w:bCs w:val="0"/>
        <w:i w:val="0"/>
        <w:iCs w:val="0"/>
        <w:spacing w:val="0"/>
        <w:w w:val="106"/>
        <w:sz w:val="22"/>
        <w:szCs w:val="22"/>
      </w:rPr>
    </w:lvl>
    <w:lvl w:ilvl="1">
      <w:numFmt w:val="bullet"/>
      <w:lvlText w:val="•"/>
      <w:lvlJc w:val="left"/>
      <w:pPr>
        <w:ind w:left="954" w:hanging="177"/>
      </w:pPr>
    </w:lvl>
    <w:lvl w:ilvl="2">
      <w:numFmt w:val="bullet"/>
      <w:lvlText w:val="•"/>
      <w:lvlJc w:val="left"/>
      <w:pPr>
        <w:ind w:left="1738" w:hanging="177"/>
      </w:pPr>
    </w:lvl>
    <w:lvl w:ilvl="3">
      <w:numFmt w:val="bullet"/>
      <w:lvlText w:val="•"/>
      <w:lvlJc w:val="left"/>
      <w:pPr>
        <w:ind w:left="2522" w:hanging="177"/>
      </w:pPr>
    </w:lvl>
    <w:lvl w:ilvl="4">
      <w:numFmt w:val="bullet"/>
      <w:lvlText w:val="•"/>
      <w:lvlJc w:val="left"/>
      <w:pPr>
        <w:ind w:left="3306" w:hanging="177"/>
      </w:pPr>
    </w:lvl>
    <w:lvl w:ilvl="5">
      <w:numFmt w:val="bullet"/>
      <w:lvlText w:val="•"/>
      <w:lvlJc w:val="left"/>
      <w:pPr>
        <w:ind w:left="4090" w:hanging="177"/>
      </w:pPr>
    </w:lvl>
    <w:lvl w:ilvl="6">
      <w:numFmt w:val="bullet"/>
      <w:lvlText w:val="•"/>
      <w:lvlJc w:val="left"/>
      <w:pPr>
        <w:ind w:left="4874" w:hanging="177"/>
      </w:pPr>
    </w:lvl>
    <w:lvl w:ilvl="7">
      <w:numFmt w:val="bullet"/>
      <w:lvlText w:val="•"/>
      <w:lvlJc w:val="left"/>
      <w:pPr>
        <w:ind w:left="5658" w:hanging="177"/>
      </w:pPr>
    </w:lvl>
    <w:lvl w:ilvl="8">
      <w:numFmt w:val="bullet"/>
      <w:lvlText w:val="•"/>
      <w:lvlJc w:val="left"/>
      <w:pPr>
        <w:ind w:left="6442" w:hanging="177"/>
      </w:pPr>
    </w:lvl>
  </w:abstractNum>
  <w:abstractNum w:abstractNumId="24" w15:restartNumberingAfterBreak="0">
    <w:nsid w:val="61FA7359"/>
    <w:multiLevelType w:val="hybridMultilevel"/>
    <w:tmpl w:val="BFF488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301770296">
    <w:abstractNumId w:val="22"/>
  </w:num>
  <w:num w:numId="2" w16cid:durableId="343358798">
    <w:abstractNumId w:val="12"/>
  </w:num>
  <w:num w:numId="3" w16cid:durableId="1797946972">
    <w:abstractNumId w:val="0"/>
  </w:num>
  <w:num w:numId="4" w16cid:durableId="1393119863">
    <w:abstractNumId w:val="24"/>
  </w:num>
  <w:num w:numId="5" w16cid:durableId="1451432370">
    <w:abstractNumId w:val="11"/>
  </w:num>
  <w:num w:numId="6" w16cid:durableId="1146976575">
    <w:abstractNumId w:val="19"/>
  </w:num>
  <w:num w:numId="7" w16cid:durableId="1945334335">
    <w:abstractNumId w:val="14"/>
  </w:num>
  <w:num w:numId="8" w16cid:durableId="1831678028">
    <w:abstractNumId w:val="16"/>
  </w:num>
  <w:num w:numId="9" w16cid:durableId="1630936184">
    <w:abstractNumId w:val="20"/>
  </w:num>
  <w:num w:numId="10" w16cid:durableId="1564171079">
    <w:abstractNumId w:val="21"/>
  </w:num>
  <w:num w:numId="11" w16cid:durableId="2013870556">
    <w:abstractNumId w:val="9"/>
  </w:num>
  <w:num w:numId="12" w16cid:durableId="1864442156">
    <w:abstractNumId w:val="8"/>
  </w:num>
  <w:num w:numId="13" w16cid:durableId="1002398119">
    <w:abstractNumId w:val="7"/>
  </w:num>
  <w:num w:numId="14" w16cid:durableId="117182846">
    <w:abstractNumId w:val="6"/>
  </w:num>
  <w:num w:numId="15" w16cid:durableId="1398550476">
    <w:abstractNumId w:val="5"/>
  </w:num>
  <w:num w:numId="16" w16cid:durableId="1379090205">
    <w:abstractNumId w:val="4"/>
  </w:num>
  <w:num w:numId="17" w16cid:durableId="146828753">
    <w:abstractNumId w:val="3"/>
  </w:num>
  <w:num w:numId="18" w16cid:durableId="882523523">
    <w:abstractNumId w:val="2"/>
  </w:num>
  <w:num w:numId="19" w16cid:durableId="503864798">
    <w:abstractNumId w:val="1"/>
  </w:num>
  <w:num w:numId="20" w16cid:durableId="202987100">
    <w:abstractNumId w:val="17"/>
  </w:num>
  <w:num w:numId="21" w16cid:durableId="2128884548">
    <w:abstractNumId w:val="10"/>
  </w:num>
  <w:num w:numId="22" w16cid:durableId="1138255956">
    <w:abstractNumId w:val="13"/>
  </w:num>
  <w:num w:numId="23" w16cid:durableId="1590697319">
    <w:abstractNumId w:val="18"/>
  </w:num>
  <w:num w:numId="24" w16cid:durableId="2143963469">
    <w:abstractNumId w:val="15"/>
  </w:num>
  <w:num w:numId="25" w16cid:durableId="114494318">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CF343D"/>
    <w:rsid w:val="00002274"/>
    <w:rsid w:val="0002234F"/>
    <w:rsid w:val="000239A7"/>
    <w:rsid w:val="0002631B"/>
    <w:rsid w:val="00040B0C"/>
    <w:rsid w:val="00044A58"/>
    <w:rsid w:val="0009526E"/>
    <w:rsid w:val="000A6D60"/>
    <w:rsid w:val="000B5AFF"/>
    <w:rsid w:val="000D28C2"/>
    <w:rsid w:val="000F0A52"/>
    <w:rsid w:val="000F68B3"/>
    <w:rsid w:val="00112513"/>
    <w:rsid w:val="00127589"/>
    <w:rsid w:val="001312B0"/>
    <w:rsid w:val="0013356E"/>
    <w:rsid w:val="00163738"/>
    <w:rsid w:val="00163D62"/>
    <w:rsid w:val="001640A8"/>
    <w:rsid w:val="001979B5"/>
    <w:rsid w:val="001A4591"/>
    <w:rsid w:val="001D2E9C"/>
    <w:rsid w:val="001D52A4"/>
    <w:rsid w:val="001F04FC"/>
    <w:rsid w:val="001F1A24"/>
    <w:rsid w:val="001F29B1"/>
    <w:rsid w:val="00246BA7"/>
    <w:rsid w:val="002A2C61"/>
    <w:rsid w:val="002A7823"/>
    <w:rsid w:val="002B53FE"/>
    <w:rsid w:val="002B55FD"/>
    <w:rsid w:val="002D23FB"/>
    <w:rsid w:val="00307766"/>
    <w:rsid w:val="00326584"/>
    <w:rsid w:val="003322B7"/>
    <w:rsid w:val="003402F2"/>
    <w:rsid w:val="0035165D"/>
    <w:rsid w:val="00396260"/>
    <w:rsid w:val="003C71EF"/>
    <w:rsid w:val="003D1C25"/>
    <w:rsid w:val="003D6AD0"/>
    <w:rsid w:val="00442FDB"/>
    <w:rsid w:val="00443F33"/>
    <w:rsid w:val="0048461B"/>
    <w:rsid w:val="004B6D53"/>
    <w:rsid w:val="004E5CCD"/>
    <w:rsid w:val="0050071D"/>
    <w:rsid w:val="00515B97"/>
    <w:rsid w:val="0055235E"/>
    <w:rsid w:val="00552CD9"/>
    <w:rsid w:val="005609DD"/>
    <w:rsid w:val="0058280D"/>
    <w:rsid w:val="00593689"/>
    <w:rsid w:val="0059742B"/>
    <w:rsid w:val="005A0789"/>
    <w:rsid w:val="005B3599"/>
    <w:rsid w:val="005C1991"/>
    <w:rsid w:val="00646E54"/>
    <w:rsid w:val="00655D70"/>
    <w:rsid w:val="006601E2"/>
    <w:rsid w:val="006679E6"/>
    <w:rsid w:val="006C1C4A"/>
    <w:rsid w:val="00716F54"/>
    <w:rsid w:val="00726425"/>
    <w:rsid w:val="007306CB"/>
    <w:rsid w:val="00776624"/>
    <w:rsid w:val="007C1617"/>
    <w:rsid w:val="007E0493"/>
    <w:rsid w:val="007E284A"/>
    <w:rsid w:val="007F67D3"/>
    <w:rsid w:val="00803E72"/>
    <w:rsid w:val="00812C89"/>
    <w:rsid w:val="008226B8"/>
    <w:rsid w:val="00830CF6"/>
    <w:rsid w:val="00834C05"/>
    <w:rsid w:val="00841753"/>
    <w:rsid w:val="00857CB5"/>
    <w:rsid w:val="00877EF6"/>
    <w:rsid w:val="008946B9"/>
    <w:rsid w:val="008A3E1F"/>
    <w:rsid w:val="008A409D"/>
    <w:rsid w:val="008A64BB"/>
    <w:rsid w:val="008B17C9"/>
    <w:rsid w:val="008F60EF"/>
    <w:rsid w:val="00914D97"/>
    <w:rsid w:val="0091707F"/>
    <w:rsid w:val="00942BEF"/>
    <w:rsid w:val="00945075"/>
    <w:rsid w:val="0094720C"/>
    <w:rsid w:val="00954ADD"/>
    <w:rsid w:val="00971EE9"/>
    <w:rsid w:val="00975618"/>
    <w:rsid w:val="00976D85"/>
    <w:rsid w:val="009779BF"/>
    <w:rsid w:val="009D067B"/>
    <w:rsid w:val="00A0453F"/>
    <w:rsid w:val="00A065DB"/>
    <w:rsid w:val="00A23BED"/>
    <w:rsid w:val="00A50064"/>
    <w:rsid w:val="00A73870"/>
    <w:rsid w:val="00A75C0B"/>
    <w:rsid w:val="00AA0775"/>
    <w:rsid w:val="00AA19A5"/>
    <w:rsid w:val="00AB12B9"/>
    <w:rsid w:val="00AB13AE"/>
    <w:rsid w:val="00AB424B"/>
    <w:rsid w:val="00AF33CE"/>
    <w:rsid w:val="00B05586"/>
    <w:rsid w:val="00B10CF2"/>
    <w:rsid w:val="00B12613"/>
    <w:rsid w:val="00B23DB3"/>
    <w:rsid w:val="00B6403F"/>
    <w:rsid w:val="00BD02DD"/>
    <w:rsid w:val="00BE4A3C"/>
    <w:rsid w:val="00C322E5"/>
    <w:rsid w:val="00C4776B"/>
    <w:rsid w:val="00C86085"/>
    <w:rsid w:val="00C95EBD"/>
    <w:rsid w:val="00CB0D3A"/>
    <w:rsid w:val="00CD0C3D"/>
    <w:rsid w:val="00CD3E3B"/>
    <w:rsid w:val="00CF53E0"/>
    <w:rsid w:val="00D12B1B"/>
    <w:rsid w:val="00D2676A"/>
    <w:rsid w:val="00D330C9"/>
    <w:rsid w:val="00D54E8F"/>
    <w:rsid w:val="00D76DB2"/>
    <w:rsid w:val="00D91215"/>
    <w:rsid w:val="00DA5536"/>
    <w:rsid w:val="00DA6E61"/>
    <w:rsid w:val="00DE6129"/>
    <w:rsid w:val="00E0753D"/>
    <w:rsid w:val="00E31B9A"/>
    <w:rsid w:val="00E34068"/>
    <w:rsid w:val="00E3624A"/>
    <w:rsid w:val="00E42611"/>
    <w:rsid w:val="00E85D52"/>
    <w:rsid w:val="00EA43BA"/>
    <w:rsid w:val="00EB5314"/>
    <w:rsid w:val="00EF5D79"/>
    <w:rsid w:val="00F219D9"/>
    <w:rsid w:val="00F60E6A"/>
    <w:rsid w:val="00F641A0"/>
    <w:rsid w:val="00F96E8F"/>
    <w:rsid w:val="00FA244D"/>
    <w:rsid w:val="00FA7755"/>
    <w:rsid w:val="00FA7BAB"/>
    <w:rsid w:val="00FE574D"/>
    <w:rsid w:val="00FE711B"/>
    <w:rsid w:val="00FF470C"/>
    <w:rsid w:val="00FF7322"/>
    <w:rsid w:val="29CF343D"/>
    <w:rsid w:val="57EB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F9F7"/>
  <w15:chartTrackingRefBased/>
  <w15:docId w15:val="{D08EC1E9-3BF5-4B88-ACF4-6487CEDFD1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Comment Reference"/>
    <w:basedOn w:val="DefaultParagraphFont"/>
    <w:uiPriority w:val="99"/>
    <w:semiHidden/>
    <w:unhideWhenUsed/>
    <w:rsid w:val="00D76DB2"/>
    <w:rPr>
      <w:sz w:val="16"/>
      <w:szCs w:val="16"/>
    </w:rPr>
  </w:style>
  <w:style w:type="paragraph" w:styleId="CommentText">
    <w:name w:val="Comment Text"/>
    <w:basedOn w:val="Normal"/>
    <w:link w:val="CommentTextChar"/>
    <w:uiPriority w:val="99"/>
    <w:unhideWhenUsed/>
    <w:rsid w:val="00D76DB2"/>
    <w:pPr>
      <w:spacing w:line="240" w:lineRule="auto"/>
    </w:pPr>
    <w:rPr>
      <w:sz w:val="20"/>
      <w:szCs w:val="20"/>
    </w:rPr>
  </w:style>
  <w:style w:type="character" w:styleId="CommentTextChar" w:customStyle="1">
    <w:name w:val="Comment Text Char"/>
    <w:basedOn w:val="DefaultParagraphFont"/>
    <w:link w:val="CommentText"/>
    <w:uiPriority w:val="99"/>
    <w:rsid w:val="00D76DB2"/>
    <w:rPr>
      <w:sz w:val="20"/>
      <w:szCs w:val="20"/>
    </w:rPr>
  </w:style>
  <w:style w:type="paragraph" w:styleId="ListParagraph">
    <w:name w:val="List Paragraph"/>
    <w:basedOn w:val="Normal"/>
    <w:uiPriority w:val="1"/>
    <w:qFormat/>
    <w:rsid w:val="000B5AFF"/>
    <w:pPr>
      <w:ind w:left="720"/>
      <w:contextualSpacing/>
    </w:pPr>
  </w:style>
  <w:style w:type="paragraph" w:styleId="BodyText">
    <w:name w:val="Body Text"/>
    <w:basedOn w:val="Normal"/>
    <w:link w:val="BodyTextChar"/>
    <w:uiPriority w:val="99"/>
    <w:semiHidden/>
    <w:unhideWhenUsed/>
    <w:rsid w:val="0050071D"/>
    <w:pPr>
      <w:spacing w:after="120"/>
    </w:pPr>
  </w:style>
  <w:style w:type="character" w:styleId="BodyTextChar" w:customStyle="1">
    <w:name w:val="Body Text Char"/>
    <w:basedOn w:val="DefaultParagraphFont"/>
    <w:link w:val="BodyText"/>
    <w:uiPriority w:val="99"/>
    <w:semiHidden/>
    <w:rsid w:val="0050071D"/>
  </w:style>
  <w:style w:type="paragraph" w:styleId="Header">
    <w:name w:val="header"/>
    <w:basedOn w:val="Normal"/>
    <w:link w:val="HeaderChar"/>
    <w:uiPriority w:val="99"/>
    <w:unhideWhenUsed/>
    <w:rsid w:val="0048461B"/>
    <w:pPr>
      <w:tabs>
        <w:tab w:val="center" w:pos="4680"/>
        <w:tab w:val="right" w:pos="9360"/>
      </w:tabs>
      <w:spacing w:after="0" w:line="240" w:lineRule="auto"/>
    </w:pPr>
  </w:style>
  <w:style w:type="character" w:styleId="HeaderChar" w:customStyle="1">
    <w:name w:val="Header Char"/>
    <w:basedOn w:val="DefaultParagraphFont"/>
    <w:link w:val="Header"/>
    <w:uiPriority w:val="99"/>
    <w:rsid w:val="0048461B"/>
  </w:style>
  <w:style w:type="paragraph" w:styleId="Footer">
    <w:name w:val="footer"/>
    <w:basedOn w:val="Normal"/>
    <w:link w:val="FooterChar"/>
    <w:uiPriority w:val="99"/>
    <w:unhideWhenUsed/>
    <w:rsid w:val="0048461B"/>
    <w:pPr>
      <w:tabs>
        <w:tab w:val="center" w:pos="4680"/>
        <w:tab w:val="right" w:pos="9360"/>
      </w:tabs>
      <w:spacing w:after="0" w:line="240" w:lineRule="auto"/>
    </w:pPr>
  </w:style>
  <w:style w:type="character" w:styleId="FooterChar" w:customStyle="1">
    <w:name w:val="Footer Char"/>
    <w:basedOn w:val="DefaultParagraphFont"/>
    <w:link w:val="Footer"/>
    <w:uiPriority w:val="99"/>
    <w:rsid w:val="0048461B"/>
  </w:style>
  <w:style w:type="table" w:styleId="TableGrid">
    <w:name w:val="Table Grid"/>
    <w:basedOn w:val="TableNormal"/>
    <w:uiPriority w:val="39"/>
    <w:rsid w:val="008A3E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A3E1F"/>
    <w:rPr>
      <w:color w:val="467886" w:themeColor="hyperlink"/>
      <w:u w:val="single"/>
    </w:rPr>
  </w:style>
  <w:style w:type="character" w:styleId="UnresolvedMention">
    <w:name w:val="Unresolved Mention"/>
    <w:basedOn w:val="DefaultParagraphFont"/>
    <w:uiPriority w:val="99"/>
    <w:semiHidden/>
    <w:unhideWhenUsed/>
    <w:rsid w:val="007306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emf" Id="rId13" /><Relationship Type="http://schemas.openxmlformats.org/officeDocument/2006/relationships/image" Target="media/image8.emf" Id="rId18" /><Relationship Type="http://schemas.openxmlformats.org/officeDocument/2006/relationships/customXml" Target="../customXml/item3.xml" Id="rId3" /><Relationship Type="http://schemas.openxmlformats.org/officeDocument/2006/relationships/hyperlink" Target="https://2ub.njleg.state.nj.us/Bills/2024/A5500/5240&#183;RI.PDF" TargetMode="External" Id="rId21" /><Relationship Type="http://schemas.openxmlformats.org/officeDocument/2006/relationships/webSettings" Target="webSettings.xml" Id="rId7" /><Relationship Type="http://schemas.openxmlformats.org/officeDocument/2006/relationships/image" Target="media/image2.emf" Id="rId12" /><Relationship Type="http://schemas.openxmlformats.org/officeDocument/2006/relationships/image" Target="media/image7.emf"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6.emf" Id="rId16" /><Relationship Type="http://schemas.openxmlformats.org/officeDocument/2006/relationships/hyperlink" Target="dca.nj.gov"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emf"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5.emf" Id="rId15" /><Relationship Type="http://schemas.openxmlformats.org/officeDocument/2006/relationships/hyperlink" Target="%20https://www.nj.gov/dca/dlgs/lfns/2018/2018-03R.pdf" TargetMode="External" Id="rId23" /><Relationship Type="http://schemas.openxmlformats.org/officeDocument/2006/relationships/header" Target="header1.xml" Id="rId10" /><Relationship Type="http://schemas.openxmlformats.org/officeDocument/2006/relationships/image" Target="media/image9.emf"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emf" Id="rId14" /><Relationship Type="http://schemas.openxmlformats.org/officeDocument/2006/relationships/hyperlink" Target="https://www.ni.gov/dca/dlgs/lfiis/2024/2024-10.pdf" TargetMode="Externa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FB8C52-2366-48A4-8A2A-9523CC481C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fe90e-1d21-4673-ad89-9d24cbb3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BD4D01-C72F-490C-92D9-0FCB48774A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945539-D47E-42FA-9B84-165DB8AC4F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Trezza, Bianka [DCA]</dc:creator>
  <keywords/>
  <dc:description/>
  <lastModifiedBy>Bardachino, Grace [DCA]</lastModifiedBy>
  <revision>150</revision>
  <dcterms:created xsi:type="dcterms:W3CDTF">2026-07-22T13:15:00.0000000Z</dcterms:created>
  <dcterms:modified xsi:type="dcterms:W3CDTF">2026-07-23T15:10:17.2986003Z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